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47C673B8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466010">
        <w:rPr>
          <w:rFonts w:cs="Arial"/>
        </w:rPr>
        <w:t>1</w:t>
      </w:r>
      <w:r>
        <w:rPr>
          <w:rFonts w:cs="Arial"/>
        </w:rPr>
        <w:t>.</w:t>
      </w:r>
      <w:r w:rsidR="001001AE">
        <w:rPr>
          <w:rFonts w:cs="Arial"/>
        </w:rPr>
        <w:t>0</w:t>
      </w:r>
    </w:p>
    <w:p w14:paraId="10F06BCA" w14:textId="72A657B5" w:rsidR="0009003B" w:rsidRDefault="00FF410F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26</w:t>
      </w:r>
      <w:r w:rsidR="00407C6A">
        <w:rPr>
          <w:rFonts w:cs="Arial"/>
        </w:rPr>
        <w:t xml:space="preserve"> de </w:t>
      </w:r>
      <w:proofErr w:type="gramStart"/>
      <w:r>
        <w:rPr>
          <w:rFonts w:cs="Arial"/>
        </w:rPr>
        <w:t>Julho</w:t>
      </w:r>
      <w:proofErr w:type="gramEnd"/>
      <w:r w:rsidR="00407C6A">
        <w:rPr>
          <w:rFonts w:cs="Arial"/>
        </w:rPr>
        <w:t xml:space="preserve"> de 201</w:t>
      </w:r>
      <w:r>
        <w:rPr>
          <w:rFonts w:cs="Arial"/>
        </w:rPr>
        <w:t>6</w:t>
      </w:r>
    </w:p>
    <w:p w14:paraId="10F06BCB" w14:textId="77777777" w:rsidR="0009003B" w:rsidRDefault="0009003B">
      <w:pPr>
        <w:pStyle w:val="Title-Name"/>
        <w:spacing w:before="240" w:after="240"/>
        <w:jc w:val="center"/>
        <w:rPr>
          <w:rFonts w:cs="Arial"/>
        </w:rPr>
      </w:pPr>
      <w:r>
        <w:rPr>
          <w:rFonts w:cs="Arial"/>
        </w:rPr>
        <w:t>Projeto &lt;Nome&gt;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E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F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&lt;Autores&gt;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5E0A0972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66698C" w:rsidRPr="0066698C">
        <w:t xml:space="preserve"> </w:t>
      </w:r>
      <w:r w:rsidR="0066698C" w:rsidRPr="0066698C">
        <w:rPr>
          <w:rFonts w:cs="Arial"/>
          <w:noProof/>
        </w:rPr>
        <w:t>EC205 -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5670019"/>
      <w:r>
        <w:lastRenderedPageBreak/>
        <w:t>Tabela de Revisões</w:t>
      </w:r>
      <w:bookmarkEnd w:id="0"/>
    </w:p>
    <w:p w14:paraId="10F06BD7" w14:textId="77777777" w:rsidR="0009003B" w:rsidRDefault="0009003B">
      <w:pPr>
        <w:pStyle w:val="Comment"/>
      </w:pPr>
    </w:p>
    <w:tbl>
      <w:tblPr>
        <w:tblW w:w="9340" w:type="dxa"/>
        <w:jc w:val="center"/>
        <w:tblLayout w:type="fixed"/>
        <w:tblLook w:val="0000" w:firstRow="0" w:lastRow="0" w:firstColumn="0" w:lastColumn="0" w:noHBand="0" w:noVBand="0"/>
      </w:tblPr>
      <w:tblGrid>
        <w:gridCol w:w="844"/>
        <w:gridCol w:w="1265"/>
        <w:gridCol w:w="1968"/>
        <w:gridCol w:w="1547"/>
        <w:gridCol w:w="1989"/>
        <w:gridCol w:w="1727"/>
      </w:tblGrid>
      <w:tr w:rsidR="0009003B" w14:paraId="10F06BDD" w14:textId="77777777" w:rsidTr="00B165DD">
        <w:trPr>
          <w:cantSplit/>
          <w:tblHeader/>
          <w:jc w:val="center"/>
        </w:trPr>
        <w:tc>
          <w:tcPr>
            <w:tcW w:w="84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E5E5E5"/>
          </w:tcPr>
          <w:p w14:paraId="10F06BD8" w14:textId="77777777" w:rsidR="0009003B" w:rsidRDefault="0009003B">
            <w:pPr>
              <w:pStyle w:val="Table-ColHead"/>
              <w:snapToGrid w:val="0"/>
              <w:jc w:val="center"/>
            </w:pPr>
            <w:r>
              <w:t>Versão</w:t>
            </w:r>
          </w:p>
        </w:tc>
        <w:tc>
          <w:tcPr>
            <w:tcW w:w="12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0F06BD9" w14:textId="77777777" w:rsidR="0009003B" w:rsidRDefault="0009003B">
            <w:pPr>
              <w:pStyle w:val="Table-ColHead"/>
              <w:snapToGrid w:val="0"/>
              <w:jc w:val="center"/>
            </w:pPr>
            <w:r>
              <w:t>Principais Autores</w:t>
            </w:r>
          </w:p>
        </w:tc>
        <w:tc>
          <w:tcPr>
            <w:tcW w:w="196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0F06BDA" w14:textId="77777777" w:rsidR="0009003B" w:rsidRDefault="0009003B">
            <w:pPr>
              <w:pStyle w:val="Table-ColHead"/>
              <w:snapToGrid w:val="0"/>
              <w:jc w:val="center"/>
            </w:pPr>
            <w:r>
              <w:t>Descrição da Versão</w:t>
            </w:r>
          </w:p>
        </w:tc>
        <w:tc>
          <w:tcPr>
            <w:tcW w:w="154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0F06BDB" w14:textId="77777777" w:rsidR="0009003B" w:rsidRDefault="0009003B">
            <w:pPr>
              <w:pStyle w:val="Table-ColHead"/>
              <w:snapToGrid w:val="0"/>
              <w:jc w:val="center"/>
            </w:pPr>
            <w:r>
              <w:t>Data de Término</w:t>
            </w:r>
          </w:p>
        </w:tc>
        <w:tc>
          <w:tcPr>
            <w:tcW w:w="3716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5E5E5"/>
          </w:tcPr>
          <w:p w14:paraId="10F06BDC" w14:textId="77777777" w:rsidR="0009003B" w:rsidRDefault="0009003B">
            <w:pPr>
              <w:pStyle w:val="Table-ColHead"/>
              <w:snapToGrid w:val="0"/>
              <w:jc w:val="center"/>
            </w:pPr>
            <w:r>
              <w:t>Aprovação e data</w:t>
            </w:r>
          </w:p>
        </w:tc>
      </w:tr>
      <w:tr w:rsidR="0009003B" w14:paraId="10F06BE4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DE" w14:textId="158AF417" w:rsidR="0009003B" w:rsidRDefault="009F697A" w:rsidP="005570EC">
            <w:pPr>
              <w:snapToGrid w:val="0"/>
              <w:jc w:val="center"/>
            </w:pPr>
            <w:r>
              <w:t>V0.1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DF" w14:textId="77777777" w:rsidR="0009003B" w:rsidRDefault="00F849CE" w:rsidP="005570EC">
            <w:pPr>
              <w:snapToGrid w:val="0"/>
              <w:jc w:val="center"/>
            </w:pPr>
            <w:r>
              <w:t>&lt;Autor1&gt;</w:t>
            </w:r>
          </w:p>
        </w:tc>
        <w:tc>
          <w:tcPr>
            <w:tcW w:w="19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E0" w14:textId="77777777" w:rsidR="0009003B" w:rsidRDefault="0009003B" w:rsidP="005570EC">
            <w:pPr>
              <w:snapToGrid w:val="0"/>
              <w:jc w:val="center"/>
            </w:pPr>
            <w:r>
              <w:t>Versão inicial do documento</w:t>
            </w:r>
          </w:p>
        </w:tc>
        <w:tc>
          <w:tcPr>
            <w:tcW w:w="154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E1" w14:textId="2294F870" w:rsidR="0009003B" w:rsidRDefault="0009003B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F06BE2" w14:textId="77777777" w:rsidR="0009003B" w:rsidRDefault="0009003B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F06BE3" w14:textId="77777777" w:rsidR="0009003B" w:rsidRDefault="0009003B" w:rsidP="005570EC">
            <w:pPr>
              <w:snapToGrid w:val="0"/>
              <w:jc w:val="center"/>
            </w:pPr>
          </w:p>
        </w:tc>
      </w:tr>
      <w:tr w:rsidR="009F697A" w14:paraId="031C438C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8A5540" w14:textId="65A29590" w:rsidR="009F697A" w:rsidRDefault="009F697A" w:rsidP="005570EC">
            <w:pPr>
              <w:snapToGrid w:val="0"/>
              <w:jc w:val="center"/>
            </w:pPr>
            <w:r>
              <w:t>V0.2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9F55D1A" w14:textId="12C45A84" w:rsidR="009F697A" w:rsidRDefault="009F697A" w:rsidP="005570EC">
            <w:pPr>
              <w:snapToGrid w:val="0"/>
              <w:jc w:val="center"/>
            </w:pPr>
            <w:r>
              <w:t>&lt;Autor2&gt;</w:t>
            </w:r>
          </w:p>
        </w:tc>
        <w:tc>
          <w:tcPr>
            <w:tcW w:w="19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019B04" w14:textId="746BBCC3" w:rsidR="009F697A" w:rsidRDefault="009F697A" w:rsidP="005570EC">
            <w:pPr>
              <w:snapToGrid w:val="0"/>
              <w:jc w:val="center"/>
            </w:pPr>
            <w:r>
              <w:t>Segunda versão do documento</w:t>
            </w:r>
          </w:p>
        </w:tc>
        <w:tc>
          <w:tcPr>
            <w:tcW w:w="154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A4C9DD" w14:textId="2FE3F634" w:rsidR="009F697A" w:rsidRDefault="009F697A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E0DBDB" w14:textId="77777777" w:rsidR="009F697A" w:rsidRDefault="009F697A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5F3FB9" w14:textId="77777777" w:rsidR="009F697A" w:rsidRDefault="009F697A" w:rsidP="005570EC">
            <w:pPr>
              <w:snapToGrid w:val="0"/>
              <w:jc w:val="center"/>
            </w:pPr>
          </w:p>
        </w:tc>
      </w:tr>
      <w:tr w:rsidR="00E90A75" w14:paraId="24CFF352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17D263" w14:textId="6548A0A5" w:rsidR="00E90A75" w:rsidRDefault="00E90A75" w:rsidP="005570EC">
            <w:pPr>
              <w:snapToGrid w:val="0"/>
              <w:jc w:val="center"/>
            </w:pPr>
            <w:r>
              <w:t>V0.3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EEE4D2" w14:textId="153252FF" w:rsidR="00E90A75" w:rsidRDefault="00E90A75" w:rsidP="005570EC">
            <w:pPr>
              <w:snapToGrid w:val="0"/>
              <w:jc w:val="center"/>
            </w:pPr>
            <w:r>
              <w:t>&lt;Autor3&gt;</w:t>
            </w:r>
          </w:p>
        </w:tc>
        <w:tc>
          <w:tcPr>
            <w:tcW w:w="19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CD49B9" w14:textId="5A090CD5" w:rsidR="00E90A75" w:rsidRDefault="00E90A75" w:rsidP="005570EC">
            <w:pPr>
              <w:snapToGrid w:val="0"/>
              <w:jc w:val="center"/>
            </w:pPr>
            <w:r>
              <w:t>Terceira versão do documento</w:t>
            </w:r>
          </w:p>
        </w:tc>
        <w:tc>
          <w:tcPr>
            <w:tcW w:w="154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91F462" w14:textId="1AFFF073" w:rsidR="00E90A75" w:rsidRDefault="00E90A75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591398" w14:textId="77777777" w:rsidR="00E90A75" w:rsidRDefault="00E90A75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516657" w14:textId="77777777" w:rsidR="00E90A75" w:rsidRDefault="00E90A75" w:rsidP="005570EC">
            <w:pPr>
              <w:snapToGrid w:val="0"/>
              <w:jc w:val="center"/>
            </w:pPr>
          </w:p>
        </w:tc>
      </w:tr>
      <w:tr w:rsidR="009010C1" w14:paraId="1C00F565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left w:val="single" w:sz="8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06E1B33E" w14:textId="153E9FA5" w:rsidR="009010C1" w:rsidRDefault="009010C1" w:rsidP="005570EC">
            <w:pPr>
              <w:snapToGrid w:val="0"/>
              <w:jc w:val="center"/>
            </w:pPr>
            <w:r>
              <w:t>V0.4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1BA6164F" w14:textId="137F275F" w:rsidR="009010C1" w:rsidRDefault="009010C1" w:rsidP="005570EC">
            <w:pPr>
              <w:snapToGrid w:val="0"/>
              <w:jc w:val="center"/>
            </w:pPr>
            <w:r>
              <w:t>&lt;Autor4&gt;</w:t>
            </w:r>
          </w:p>
        </w:tc>
        <w:tc>
          <w:tcPr>
            <w:tcW w:w="1968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4DB2A4CC" w14:textId="086AB76C" w:rsidR="009010C1" w:rsidRDefault="009010C1" w:rsidP="005570EC">
            <w:pPr>
              <w:snapToGrid w:val="0"/>
              <w:jc w:val="center"/>
            </w:pPr>
            <w:r>
              <w:t>Quarta versão do documento</w:t>
            </w:r>
          </w:p>
        </w:tc>
        <w:tc>
          <w:tcPr>
            <w:tcW w:w="1547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5969069E" w14:textId="36EC469F" w:rsidR="009010C1" w:rsidRDefault="009010C1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2D2FB371" w14:textId="77777777" w:rsidR="009010C1" w:rsidRDefault="009010C1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left w:val="single" w:sz="4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A03B9F0" w14:textId="77777777" w:rsidR="009010C1" w:rsidRDefault="009010C1" w:rsidP="005570EC">
            <w:pPr>
              <w:snapToGrid w:val="0"/>
              <w:jc w:val="center"/>
            </w:pPr>
          </w:p>
        </w:tc>
      </w:tr>
      <w:tr w:rsidR="00B165DD" w14:paraId="454979AA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E027A" w14:textId="58CD6D17" w:rsidR="00B165DD" w:rsidRDefault="00B165DD" w:rsidP="005570EC">
            <w:pPr>
              <w:snapToGrid w:val="0"/>
              <w:jc w:val="center"/>
            </w:pPr>
            <w:r>
              <w:t>V0.5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1E4FF" w14:textId="130E09B1" w:rsidR="00B165DD" w:rsidRDefault="00B165DD" w:rsidP="005570EC">
            <w:pPr>
              <w:snapToGrid w:val="0"/>
              <w:jc w:val="center"/>
            </w:pPr>
            <w:r>
              <w:t>&lt;Autor5&gt;</w:t>
            </w:r>
          </w:p>
        </w:tc>
        <w:tc>
          <w:tcPr>
            <w:tcW w:w="1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B134E" w14:textId="5328D9DF" w:rsidR="00B165DD" w:rsidRDefault="00B165DD" w:rsidP="005570EC">
            <w:pPr>
              <w:snapToGrid w:val="0"/>
              <w:jc w:val="center"/>
            </w:pPr>
            <w:r>
              <w:t>Quinta versão do documento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07D29" w14:textId="6FF41724" w:rsidR="00B165DD" w:rsidRDefault="00B165DD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E8854" w14:textId="77777777" w:rsidR="00B165DD" w:rsidRDefault="00B165DD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0D0DD" w14:textId="77777777" w:rsidR="00B165DD" w:rsidRDefault="00B165DD" w:rsidP="005570EC">
            <w:pPr>
              <w:snapToGrid w:val="0"/>
              <w:jc w:val="center"/>
            </w:pPr>
          </w:p>
        </w:tc>
      </w:tr>
      <w:tr w:rsidR="00466010" w14:paraId="4D8CE384" w14:textId="77777777" w:rsidTr="005570EC">
        <w:trPr>
          <w:cantSplit/>
          <w:trHeight w:val="275"/>
          <w:jc w:val="center"/>
        </w:trPr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BCEC7" w14:textId="47E59F77" w:rsidR="00466010" w:rsidRDefault="00466010" w:rsidP="005570EC">
            <w:pPr>
              <w:snapToGrid w:val="0"/>
              <w:jc w:val="center"/>
            </w:pPr>
            <w:r>
              <w:t>V1.0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83B6" w14:textId="1818908D" w:rsidR="00466010" w:rsidRDefault="003979DE" w:rsidP="005570EC">
            <w:pPr>
              <w:snapToGrid w:val="0"/>
              <w:jc w:val="center"/>
            </w:pPr>
            <w:r>
              <w:t>Guilherme e Daniel</w:t>
            </w:r>
          </w:p>
        </w:tc>
        <w:tc>
          <w:tcPr>
            <w:tcW w:w="1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1814E" w14:textId="069C6AA0" w:rsidR="00466010" w:rsidRDefault="00466010" w:rsidP="005570EC">
            <w:pPr>
              <w:snapToGrid w:val="0"/>
              <w:jc w:val="center"/>
            </w:pPr>
            <w:r>
              <w:t>Inclusão do capítulo 9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A8346" w14:textId="10621906" w:rsidR="00466010" w:rsidRDefault="00466010" w:rsidP="005570EC">
            <w:pPr>
              <w:snapToGrid w:val="0"/>
              <w:jc w:val="center"/>
            </w:pP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AEA86" w14:textId="77777777" w:rsidR="00466010" w:rsidRDefault="00466010" w:rsidP="005570EC">
            <w:pPr>
              <w:snapToGrid w:val="0"/>
              <w:jc w:val="center"/>
            </w:pPr>
          </w:p>
        </w:tc>
        <w:tc>
          <w:tcPr>
            <w:tcW w:w="1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3E535" w14:textId="1950B2BC" w:rsidR="00466010" w:rsidRDefault="00466010" w:rsidP="005570EC">
            <w:pPr>
              <w:snapToGrid w:val="0"/>
              <w:jc w:val="center"/>
            </w:pPr>
          </w:p>
        </w:tc>
      </w:tr>
    </w:tbl>
    <w:p w14:paraId="10F06BE5" w14:textId="6ECE17F2" w:rsidR="003979DE" w:rsidRDefault="003979DE">
      <w:pPr>
        <w:pStyle w:val="Table-Text"/>
        <w:spacing w:before="0" w:after="0"/>
      </w:pPr>
    </w:p>
    <w:p w14:paraId="613BF816" w14:textId="77777777" w:rsidR="003979DE" w:rsidRPr="003979DE" w:rsidRDefault="003979DE" w:rsidP="003979DE"/>
    <w:p w14:paraId="737997C5" w14:textId="3F7F5BDA" w:rsidR="003979DE" w:rsidRDefault="003979DE" w:rsidP="003979DE"/>
    <w:p w14:paraId="13F3825B" w14:textId="714786A8" w:rsidR="0009003B" w:rsidRPr="003979DE" w:rsidRDefault="003979DE" w:rsidP="003979DE">
      <w:pPr>
        <w:tabs>
          <w:tab w:val="left" w:pos="3105"/>
        </w:tabs>
      </w:pPr>
      <w:r>
        <w:tab/>
      </w:r>
      <w:bookmarkStart w:id="1" w:name="_GoBack"/>
      <w:bookmarkEnd w:id="1"/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5670020"/>
      <w:r>
        <w:lastRenderedPageBreak/>
        <w:t>Índice</w:t>
      </w:r>
      <w:bookmarkEnd w:id="2"/>
    </w:p>
    <w:p w14:paraId="6D50CA46" w14:textId="77777777" w:rsidR="00BA3F2F" w:rsidRDefault="0009003B" w:rsidP="00BA3F2F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</w:instrText>
      </w:r>
      <w:r>
        <w:fldChar w:fldCharType="separate"/>
      </w:r>
      <w:r w:rsidR="00BA3F2F">
        <w:rPr>
          <w:noProof/>
        </w:rPr>
        <w:t>Tabela de Revisões</w:t>
      </w:r>
      <w:r w:rsidR="00BA3F2F">
        <w:rPr>
          <w:noProof/>
        </w:rPr>
        <w:tab/>
      </w:r>
      <w:r w:rsidR="00BA3F2F">
        <w:rPr>
          <w:noProof/>
        </w:rPr>
        <w:fldChar w:fldCharType="begin"/>
      </w:r>
      <w:r w:rsidR="00BA3F2F">
        <w:rPr>
          <w:noProof/>
        </w:rPr>
        <w:instrText xml:space="preserve"> PAGEREF _Toc455670019 \h </w:instrText>
      </w:r>
      <w:r w:rsidR="00BA3F2F">
        <w:rPr>
          <w:noProof/>
        </w:rPr>
      </w:r>
      <w:r w:rsidR="00BA3F2F">
        <w:rPr>
          <w:noProof/>
        </w:rPr>
        <w:fldChar w:fldCharType="separate"/>
      </w:r>
      <w:r w:rsidR="00BA3F2F">
        <w:rPr>
          <w:noProof/>
        </w:rPr>
        <w:t>2</w:t>
      </w:r>
      <w:r w:rsidR="00BA3F2F">
        <w:rPr>
          <w:noProof/>
        </w:rPr>
        <w:fldChar w:fldCharType="end"/>
      </w:r>
    </w:p>
    <w:p w14:paraId="4F6CC5DB" w14:textId="77777777" w:rsidR="00BA3F2F" w:rsidRDefault="00BA3F2F" w:rsidP="00BA3F2F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AEF4817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AD528D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44CDE7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69BF939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F71CA5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8B4E589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ED68CD8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7E5E64D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F71CA5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C0FBC7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F71CA5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B87D908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59DFCA5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8F21FC8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–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BBA0D53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–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9E28E7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D941A94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5CC98DA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10AB0D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B7EF2FB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03C582E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–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60FC41E" w14:textId="77777777" w:rsidR="00BA3F2F" w:rsidRDefault="00BA3F2F" w:rsidP="00BA3F2F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E3597D" w14:textId="77777777" w:rsidR="00BA3F2F" w:rsidRDefault="00BA3F2F" w:rsidP="00BA3F2F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–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DECD8CB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245A90F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5735899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51ACF9C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09B47F9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024ED0E" w14:textId="77777777" w:rsidR="00BA3F2F" w:rsidRDefault="00BA3F2F" w:rsidP="00BA3F2F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3A70482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964C192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962EFC8" w14:textId="77777777" w:rsidR="00BA3F2F" w:rsidRDefault="00BA3F2F" w:rsidP="00BA3F2F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F06C05" w14:textId="227D95AF" w:rsidR="0009003B" w:rsidRDefault="0009003B" w:rsidP="00BA3F2F">
      <w:pPr>
        <w:pStyle w:val="Sumrio1"/>
        <w:tabs>
          <w:tab w:val="clear" w:pos="8640"/>
          <w:tab w:val="right" w:leader="dot" w:pos="9404"/>
          <w:tab w:val="right" w:leader="dot" w:pos="10490"/>
          <w:tab w:val="right" w:leader="dot" w:pos="10632"/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5670021"/>
      <w:r>
        <w:lastRenderedPageBreak/>
        <w:t>Lista de Figuras</w:t>
      </w:r>
      <w:bookmarkEnd w:id="3"/>
    </w:p>
    <w:p w14:paraId="0D6621AB" w14:textId="77777777" w:rsidR="00ED7671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ED7671">
        <w:rPr>
          <w:noProof/>
        </w:rPr>
        <w:t>Figura 1 - Exemplo da implementação ... &lt;Visão Geral&gt;</w:t>
      </w:r>
      <w:r w:rsidR="00ED7671">
        <w:rPr>
          <w:noProof/>
        </w:rPr>
        <w:tab/>
      </w:r>
      <w:r w:rsidR="00ED7671">
        <w:rPr>
          <w:noProof/>
        </w:rPr>
        <w:fldChar w:fldCharType="begin"/>
      </w:r>
      <w:r w:rsidR="00ED7671">
        <w:rPr>
          <w:noProof/>
        </w:rPr>
        <w:instrText xml:space="preserve"> PAGEREF _Toc455670272 \h </w:instrText>
      </w:r>
      <w:r w:rsidR="00ED7671">
        <w:rPr>
          <w:noProof/>
        </w:rPr>
      </w:r>
      <w:r w:rsidR="00ED7671">
        <w:rPr>
          <w:noProof/>
        </w:rPr>
        <w:fldChar w:fldCharType="separate"/>
      </w:r>
      <w:r w:rsidR="00ED7671">
        <w:rPr>
          <w:noProof/>
        </w:rPr>
        <w:t>7</w:t>
      </w:r>
      <w:r w:rsidR="00ED7671">
        <w:rPr>
          <w:noProof/>
        </w:rPr>
        <w:fldChar w:fldCharType="end"/>
      </w:r>
    </w:p>
    <w:p w14:paraId="22264FA0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2 - Diagrama do &lt;Projeto&gt;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2C970F0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3 - Fluxograma do &lt;Projeto&gt;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4FE696C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4 - 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F1F43F3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5 - Fluxo de eventos (descrição)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D7EBAE3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6 - Fluxo de eventos (exemplo: caso de uso)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1D468BD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7 - Fluxo de eventos (exemplo: fluxo principal)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CC2DF12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8 -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AF48928" w14:textId="02567B8C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9 - 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23EB8A6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10 - 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3E6830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Figura 11 - Diagrama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2FAF88" w14:textId="77777777" w:rsidR="00ED7671" w:rsidRP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D7671">
        <w:rPr>
          <w:noProof/>
        </w:rPr>
        <w:t>Figura 12 - Telas do Software</w:t>
      </w:r>
      <w:r w:rsidRPr="00ED7671">
        <w:rPr>
          <w:noProof/>
        </w:rPr>
        <w:tab/>
      </w:r>
      <w:r w:rsidRPr="00ED7671">
        <w:rPr>
          <w:noProof/>
        </w:rPr>
        <w:fldChar w:fldCharType="begin"/>
      </w:r>
      <w:r w:rsidRPr="00ED7671">
        <w:rPr>
          <w:noProof/>
        </w:rPr>
        <w:instrText xml:space="preserve"> PAGEREF _Toc455670283 \h </w:instrText>
      </w:r>
      <w:r w:rsidRPr="00ED7671">
        <w:rPr>
          <w:noProof/>
        </w:rPr>
      </w:r>
      <w:r w:rsidRPr="00ED7671">
        <w:rPr>
          <w:noProof/>
        </w:rPr>
        <w:fldChar w:fldCharType="separate"/>
      </w:r>
      <w:r w:rsidRPr="00ED7671">
        <w:rPr>
          <w:noProof/>
        </w:rPr>
        <w:t>16</w:t>
      </w:r>
      <w:r w:rsidRPr="00ED7671">
        <w:rPr>
          <w:noProof/>
        </w:rPr>
        <w:fldChar w:fldCharType="end"/>
      </w:r>
    </w:p>
    <w:p w14:paraId="646DFA27" w14:textId="77777777" w:rsidR="00ED7671" w:rsidRP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D7671">
        <w:rPr>
          <w:noProof/>
        </w:rPr>
        <w:t>Figura 13 - EAP</w:t>
      </w:r>
      <w:r w:rsidRPr="00ED7671">
        <w:rPr>
          <w:noProof/>
        </w:rPr>
        <w:tab/>
      </w:r>
      <w:r w:rsidRPr="00ED7671">
        <w:rPr>
          <w:noProof/>
        </w:rPr>
        <w:fldChar w:fldCharType="begin"/>
      </w:r>
      <w:r w:rsidRPr="00ED7671">
        <w:rPr>
          <w:noProof/>
        </w:rPr>
        <w:instrText xml:space="preserve"> PAGEREF _Toc455670284 \h </w:instrText>
      </w:r>
      <w:r w:rsidRPr="00ED7671">
        <w:rPr>
          <w:noProof/>
        </w:rPr>
      </w:r>
      <w:r w:rsidRPr="00ED7671">
        <w:rPr>
          <w:noProof/>
        </w:rPr>
        <w:fldChar w:fldCharType="separate"/>
      </w:r>
      <w:r w:rsidRPr="00ED7671">
        <w:rPr>
          <w:noProof/>
        </w:rPr>
        <w:t>16</w:t>
      </w:r>
      <w:r w:rsidRPr="00ED7671">
        <w:rPr>
          <w:noProof/>
        </w:rPr>
        <w:fldChar w:fldCharType="end"/>
      </w:r>
    </w:p>
    <w:p w14:paraId="6A228CD9" w14:textId="77777777" w:rsidR="00ED7671" w:rsidRDefault="00ED767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ED7671">
        <w:rPr>
          <w:noProof/>
        </w:rPr>
        <w:t>Figura 14 - 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_Toc455670285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F06C12" w14:textId="476E97BB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55670022"/>
      <w:r>
        <w:lastRenderedPageBreak/>
        <w:t>Lista de Tabelas</w:t>
      </w:r>
      <w:bookmarkEnd w:id="4"/>
    </w:p>
    <w:p w14:paraId="10F06C16" w14:textId="77777777" w:rsidR="002A6C7C" w:rsidRDefault="0009003B" w:rsidP="009B64DB">
      <w:pPr>
        <w:pStyle w:val="ndicedeilustraes"/>
        <w:tabs>
          <w:tab w:val="right" w:leader="dot" w:pos="10773"/>
        </w:tabs>
        <w:rPr>
          <w:rFonts w:ascii="Calibri" w:hAnsi="Calibr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2A6C7C">
        <w:rPr>
          <w:noProof/>
        </w:rPr>
        <w:t>Tabela 01 - Requisito Req.1</w:t>
      </w:r>
      <w:r w:rsidR="002A6C7C">
        <w:rPr>
          <w:noProof/>
        </w:rPr>
        <w:tab/>
      </w:r>
      <w:r w:rsidR="002A6C7C">
        <w:rPr>
          <w:noProof/>
        </w:rPr>
        <w:fldChar w:fldCharType="begin"/>
      </w:r>
      <w:r w:rsidR="002A6C7C">
        <w:rPr>
          <w:noProof/>
        </w:rPr>
        <w:instrText xml:space="preserve"> PAGEREF _Toc349251693 \h </w:instrText>
      </w:r>
      <w:r w:rsidR="002A6C7C">
        <w:rPr>
          <w:noProof/>
        </w:rPr>
      </w:r>
      <w:r w:rsidR="002A6C7C">
        <w:rPr>
          <w:noProof/>
        </w:rPr>
        <w:fldChar w:fldCharType="separate"/>
      </w:r>
      <w:r w:rsidR="00D76BE9">
        <w:rPr>
          <w:noProof/>
        </w:rPr>
        <w:t>9</w:t>
      </w:r>
      <w:r w:rsidR="002A6C7C">
        <w:rPr>
          <w:noProof/>
        </w:rPr>
        <w:fldChar w:fldCharType="end"/>
      </w:r>
    </w:p>
    <w:p w14:paraId="10F06C17" w14:textId="77777777" w:rsidR="002A6C7C" w:rsidRDefault="002A6C7C" w:rsidP="009B64DB">
      <w:pPr>
        <w:pStyle w:val="ndicedeilustraes"/>
        <w:tabs>
          <w:tab w:val="right" w:leader="dot" w:pos="10773"/>
        </w:tabs>
        <w:rPr>
          <w:rFonts w:ascii="Calibri" w:hAnsi="Calibri"/>
          <w:noProof/>
          <w:sz w:val="22"/>
          <w:szCs w:val="22"/>
          <w:lang w:eastAsia="pt-BR"/>
        </w:rPr>
      </w:pPr>
      <w:r>
        <w:rPr>
          <w:noProof/>
        </w:rPr>
        <w:t>Tabela 02 - Requisito Req.2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_Toc349251694 \h </w:instrText>
      </w:r>
      <w:r>
        <w:rPr>
          <w:noProof/>
        </w:rPr>
      </w:r>
      <w:r>
        <w:rPr>
          <w:noProof/>
        </w:rPr>
        <w:fldChar w:fldCharType="separate"/>
      </w:r>
      <w:r w:rsidR="00D76BE9">
        <w:rPr>
          <w:noProof/>
        </w:rPr>
        <w:t>9</w:t>
      </w:r>
      <w:r>
        <w:rPr>
          <w:noProof/>
        </w:rPr>
        <w:fldChar w:fldCharType="end"/>
      </w:r>
    </w:p>
    <w:p w14:paraId="10F06C18" w14:textId="77777777" w:rsidR="0009003B" w:rsidRDefault="0009003B" w:rsidP="009B64DB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5" w:name="_Toc455670023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55670024"/>
      <w:r>
        <w:t>Definições, Acrônimos e Abreviaturas</w:t>
      </w:r>
      <w:bookmarkEnd w:id="6"/>
    </w:p>
    <w:p w14:paraId="10F06C1C" w14:textId="7AC93B5D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7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D0331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D79C51F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D0331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138311C7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D0331">
        <w:rPr>
          <w:rFonts w:ascii="Arial" w:hAnsi="Arial" w:cs="Arial"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3BF8EB71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D0331">
        <w:rPr>
          <w:rFonts w:ascii="Arial" w:hAnsi="Arial" w:cs="Arial"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7"/>
    <w:p w14:paraId="10F06C20" w14:textId="34ECBFCB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D0331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8" w:name="_Toc455670025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55670026"/>
      <w:r>
        <w:t>Introdução</w:t>
      </w:r>
      <w:bookmarkEnd w:id="9"/>
    </w:p>
    <w:p w14:paraId="10F06C23" w14:textId="77777777" w:rsidR="008877F1" w:rsidRDefault="008877F1">
      <w:pPr>
        <w:ind w:firstLine="708"/>
        <w:jc w:val="both"/>
      </w:pPr>
      <w:r>
        <w:t>A &lt;Empresa&gt; possui uma linha completa de produtos/serviços voltados para</w:t>
      </w:r>
    </w:p>
    <w:p w14:paraId="10F06C24" w14:textId="77777777" w:rsidR="0009003B" w:rsidRDefault="008877F1">
      <w:pPr>
        <w:ind w:firstLine="708"/>
        <w:jc w:val="both"/>
      </w:pPr>
      <w:r>
        <w:t>...</w:t>
      </w:r>
    </w:p>
    <w:p w14:paraId="10F06C25" w14:textId="77777777" w:rsidR="008877F1" w:rsidRDefault="008877F1">
      <w:pPr>
        <w:ind w:firstLine="708"/>
        <w:jc w:val="both"/>
      </w:pPr>
      <w:r>
        <w:t>...</w:t>
      </w:r>
    </w:p>
    <w:p w14:paraId="10F06C26" w14:textId="77777777" w:rsidR="008877F1" w:rsidRDefault="008877F1">
      <w:pPr>
        <w:ind w:firstLine="708"/>
        <w:jc w:val="both"/>
      </w:pPr>
      <w:r>
        <w:t>...</w:t>
      </w:r>
    </w:p>
    <w:p w14:paraId="10F06C27" w14:textId="77777777" w:rsidR="008877F1" w:rsidRDefault="008877F1">
      <w:pPr>
        <w:ind w:firstLine="708"/>
        <w:jc w:val="both"/>
      </w:pPr>
      <w:r>
        <w:t>...</w:t>
      </w:r>
    </w:p>
    <w:p w14:paraId="10F06C28" w14:textId="77777777" w:rsidR="008877F1" w:rsidRDefault="008877F1">
      <w:pPr>
        <w:ind w:firstLine="708"/>
        <w:jc w:val="both"/>
      </w:pPr>
      <w:r>
        <w:t>Deseja desenvolver um software que agilize/atualize/gerencie/</w:t>
      </w:r>
      <w:proofErr w:type="gramStart"/>
      <w:r>
        <w:t>etc..</w:t>
      </w:r>
      <w:proofErr w:type="gramEnd"/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55670027"/>
      <w:r>
        <w:t>Escopo</w:t>
      </w:r>
      <w:bookmarkEnd w:id="10"/>
    </w:p>
    <w:p w14:paraId="10F06C2A" w14:textId="77777777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aplicativo</w:t>
      </w:r>
      <w:r w:rsidR="00DF56AE">
        <w:rPr>
          <w:i w:val="0"/>
          <w:color w:val="000000"/>
        </w:rPr>
        <w:t>...</w:t>
      </w:r>
    </w:p>
    <w:p w14:paraId="10F06C2B" w14:textId="77777777" w:rsidR="00DF56AE" w:rsidRDefault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r w:rsidR="0009003B">
        <w:rPr>
          <w:i w:val="0"/>
          <w:color w:val="000000"/>
        </w:rPr>
        <w:t>conforme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77777777" w:rsidR="0009003B" w:rsidRDefault="00A60644" w:rsidP="00A60644">
      <w:pPr>
        <w:pStyle w:val="Legenda"/>
      </w:pPr>
      <w:bookmarkStart w:id="11" w:name="_Toc455670272"/>
      <w:r>
        <w:t xml:space="preserve">Figura </w:t>
      </w:r>
      <w:r w:rsidR="005570EC">
        <w:fldChar w:fldCharType="begin"/>
      </w:r>
      <w:r w:rsidR="005570EC">
        <w:instrText xml:space="preserve"> SEQ "Figura" \*Arabic </w:instrText>
      </w:r>
      <w:r w:rsidR="005570EC">
        <w:fldChar w:fldCharType="separate"/>
      </w:r>
      <w:r w:rsidR="005B256A">
        <w:rPr>
          <w:noProof/>
        </w:rPr>
        <w:t>1</w:t>
      </w:r>
      <w:r w:rsidR="005570EC">
        <w:rPr>
          <w:noProof/>
        </w:rPr>
        <w:fldChar w:fldCharType="end"/>
      </w:r>
      <w:r w:rsidR="000613CF">
        <w:t xml:space="preserve"> - Exemplo da implementação </w:t>
      </w:r>
      <w:r w:rsidR="00D77C62">
        <w:t xml:space="preserve">... </w:t>
      </w:r>
      <w:r w:rsidR="000613CF">
        <w:t>&lt;Visão</w:t>
      </w:r>
      <w:r w:rsidR="00DF56AE">
        <w:t xml:space="preserve"> Geral&gt;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2" w:name="_Toc455670028"/>
      <w:r>
        <w:t>Descrição de funcionamento</w:t>
      </w:r>
      <w:bookmarkEnd w:id="12"/>
    </w:p>
    <w:p w14:paraId="10F06C31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>
        <w:rPr>
          <w:i w:val="0"/>
          <w:color w:val="000000"/>
        </w:rPr>
        <w:t xml:space="preserve">através de uma </w:t>
      </w:r>
      <w:r w:rsidR="000878EE" w:rsidRPr="000878EE">
        <w:rPr>
          <w:color w:val="000000"/>
        </w:rPr>
        <w:t>R</w:t>
      </w:r>
      <w:r w:rsidRPr="000878EE">
        <w:rPr>
          <w:color w:val="000000"/>
        </w:rPr>
        <w:t>ede</w:t>
      </w:r>
      <w:r>
        <w:rPr>
          <w:i w:val="0"/>
          <w:color w:val="000000"/>
        </w:rPr>
        <w:t xml:space="preserve"> </w:t>
      </w:r>
      <w:r w:rsidRPr="00CF1DE2">
        <w:rPr>
          <w:color w:val="000000"/>
        </w:rPr>
        <w:t>TCP/IP</w:t>
      </w:r>
      <w:r>
        <w:rPr>
          <w:i w:val="0"/>
          <w:color w:val="000000"/>
        </w:rPr>
        <w:t>...</w:t>
      </w:r>
    </w:p>
    <w:p w14:paraId="10F06C32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3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4" w14:textId="77777777" w:rsidR="0009003B" w:rsidRDefault="00655FDB">
      <w:pPr>
        <w:pStyle w:val="Comment"/>
        <w:ind w:firstLine="708"/>
      </w:pPr>
      <w:proofErr w:type="gramStart"/>
      <w:r>
        <w:rPr>
          <w:i w:val="0"/>
          <w:color w:val="000000"/>
        </w:rPr>
        <w:t>irá</w:t>
      </w:r>
      <w:proofErr w:type="gramEnd"/>
      <w:r>
        <w:rPr>
          <w:i w:val="0"/>
          <w:color w:val="000000"/>
        </w:rPr>
        <w:t xml:space="preserve"> realizar </w:t>
      </w:r>
      <w:r w:rsidRPr="00655FDB">
        <w:rPr>
          <w:i w:val="0"/>
          <w:color w:val="000000"/>
        </w:rPr>
        <w:t>um</w:t>
      </w:r>
      <w:r>
        <w:rPr>
          <w:color w:val="000000"/>
        </w:rPr>
        <w:t xml:space="preserve"> </w:t>
      </w:r>
      <w:r w:rsidR="007B3495" w:rsidRPr="007B3495">
        <w:rPr>
          <w:color w:val="000000"/>
        </w:rPr>
        <w:t>Backup</w:t>
      </w:r>
      <w:r w:rsidR="0009003B">
        <w:rPr>
          <w:i w:val="0"/>
          <w:color w:val="000000"/>
        </w:rPr>
        <w:t xml:space="preserve"> no </w:t>
      </w:r>
      <w:r w:rsidRPr="00655FDB">
        <w:rPr>
          <w:color w:val="000000"/>
        </w:rPr>
        <w:t>B</w:t>
      </w:r>
      <w:r w:rsidR="0009003B" w:rsidRPr="00655FDB">
        <w:rPr>
          <w:color w:val="000000"/>
        </w:rPr>
        <w:t xml:space="preserve">anco de dados </w:t>
      </w:r>
      <w:r w:rsidRPr="00655FDB">
        <w:rPr>
          <w:color w:val="000000"/>
        </w:rPr>
        <w:t>R</w:t>
      </w:r>
      <w:r w:rsidR="00DF3F41" w:rsidRPr="00655FDB">
        <w:rPr>
          <w:color w:val="000000"/>
        </w:rPr>
        <w:t>emoto</w:t>
      </w:r>
      <w:r w:rsidR="0009003B">
        <w:rPr>
          <w:i w:val="0"/>
          <w:color w:val="000000"/>
        </w:rPr>
        <w:t xml:space="preserve">. </w:t>
      </w: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77777777" w:rsidR="0009003B" w:rsidRDefault="00A60644" w:rsidP="00A60644">
      <w:pPr>
        <w:pStyle w:val="Legenda"/>
        <w:rPr>
          <w:color w:val="000000"/>
        </w:rPr>
      </w:pPr>
      <w:bookmarkStart w:id="13" w:name="_Toc455670273"/>
      <w:r>
        <w:t xml:space="preserve">Figura </w:t>
      </w:r>
      <w:r w:rsidR="005570EC">
        <w:fldChar w:fldCharType="begin"/>
      </w:r>
      <w:r w:rsidR="005570EC">
        <w:instrText xml:space="preserve"> SEQ "Figura" \*Arabic </w:instrText>
      </w:r>
      <w:r w:rsidR="005570EC">
        <w:fldChar w:fldCharType="separate"/>
      </w:r>
      <w:r w:rsidR="005B256A">
        <w:rPr>
          <w:noProof/>
        </w:rPr>
        <w:t>2</w:t>
      </w:r>
      <w:r w:rsidR="005570EC">
        <w:rPr>
          <w:noProof/>
        </w:rPr>
        <w:fldChar w:fldCharType="end"/>
      </w:r>
      <w:r w:rsidR="0009003B">
        <w:t xml:space="preserve"> - Diagrama do </w:t>
      </w:r>
      <w:r w:rsidR="008058B7">
        <w:t>&lt;Projeto&gt;</w:t>
      </w:r>
      <w:bookmarkEnd w:id="13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  <w:r w:rsidR="00D866FE">
        <w:rPr>
          <w:i w:val="0"/>
          <w:color w:val="000000"/>
        </w:rPr>
        <w:t xml:space="preserve"> </w:t>
      </w:r>
      <w:proofErr w:type="gramStart"/>
      <w:r w:rsidR="00D866FE">
        <w:rPr>
          <w:i w:val="0"/>
          <w:color w:val="000000"/>
        </w:rPr>
        <w:t>e</w:t>
      </w:r>
      <w:proofErr w:type="gramEnd"/>
      <w:r w:rsidR="00D866FE">
        <w:rPr>
          <w:i w:val="0"/>
          <w:color w:val="000000"/>
        </w:rPr>
        <w:t xml:space="preserve">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77777777" w:rsidR="0009003B" w:rsidRPr="00A60644" w:rsidRDefault="00A60644" w:rsidP="00A60644">
      <w:pPr>
        <w:pStyle w:val="Legenda"/>
      </w:pPr>
      <w:bookmarkStart w:id="14" w:name="_Toc455670274"/>
      <w:r>
        <w:t xml:space="preserve">Figura </w:t>
      </w:r>
      <w:r w:rsidR="005570EC">
        <w:fldChar w:fldCharType="begin"/>
      </w:r>
      <w:r w:rsidR="005570EC">
        <w:instrText xml:space="preserve"> SEQ "Figura" \*Arabic </w:instrText>
      </w:r>
      <w:r w:rsidR="005570EC">
        <w:fldChar w:fldCharType="separate"/>
      </w:r>
      <w:r w:rsidR="005B256A">
        <w:rPr>
          <w:noProof/>
        </w:rPr>
        <w:t>3</w:t>
      </w:r>
      <w:r w:rsidR="005570EC">
        <w:rPr>
          <w:noProof/>
        </w:rPr>
        <w:fldChar w:fldCharType="end"/>
      </w:r>
      <w:r w:rsidR="0009003B" w:rsidRPr="00A60644">
        <w:t xml:space="preserve"> - Fluxograma do </w:t>
      </w:r>
      <w:r w:rsidR="00D866FE" w:rsidRPr="00A60644">
        <w:t>&lt;Projeto&gt;</w:t>
      </w:r>
      <w:bookmarkEnd w:id="14"/>
    </w:p>
    <w:p w14:paraId="10F06C3C" w14:textId="77777777" w:rsidR="0009003B" w:rsidRDefault="0009003B">
      <w:pPr>
        <w:pStyle w:val="Ttulo1"/>
      </w:pPr>
      <w:bookmarkStart w:id="15" w:name="_Toc455670029"/>
      <w:r>
        <w:lastRenderedPageBreak/>
        <w:t>Especificação de Requisitos</w:t>
      </w:r>
      <w:bookmarkEnd w:id="15"/>
    </w:p>
    <w:p w14:paraId="10F06C3D" w14:textId="77777777" w:rsidR="0009003B" w:rsidRDefault="0009003B">
      <w:pPr>
        <w:pStyle w:val="Ttulo2"/>
      </w:pPr>
      <w:bookmarkStart w:id="16" w:name="_Toc455670030"/>
      <w:r>
        <w:t>Requisitos Funcionais</w:t>
      </w:r>
      <w:bookmarkEnd w:id="16"/>
      <w:r>
        <w:t xml:space="preserve"> </w:t>
      </w:r>
    </w:p>
    <w:p w14:paraId="10F06C3E" w14:textId="77777777" w:rsidR="0009003B" w:rsidRDefault="0009003B">
      <w:pPr>
        <w:pStyle w:val="Ttulo3"/>
      </w:pPr>
      <w:bookmarkStart w:id="17" w:name="_Toc455670031"/>
      <w:r>
        <w:t>Req.</w:t>
      </w:r>
      <w:r w:rsidR="005570EC">
        <w:fldChar w:fldCharType="begin"/>
      </w:r>
      <w:r w:rsidR="005570EC">
        <w:instrText xml:space="preserve"> SEQ "Reqfuncionais" \*Arabic </w:instrText>
      </w:r>
      <w:r w:rsidR="005570EC">
        <w:fldChar w:fldCharType="separate"/>
      </w:r>
      <w:r w:rsidR="0053125E">
        <w:rPr>
          <w:noProof/>
        </w:rPr>
        <w:t>1</w:t>
      </w:r>
      <w:r w:rsidR="005570EC">
        <w:rPr>
          <w:noProof/>
        </w:rPr>
        <w:fldChar w:fldCharType="end"/>
      </w:r>
      <w:r>
        <w:t xml:space="preserve"> – </w:t>
      </w:r>
      <w:r w:rsidR="00F26381">
        <w:t>Efetuar o cadastro dos clientes de acesso</w:t>
      </w:r>
      <w:bookmarkEnd w:id="17"/>
    </w:p>
    <w:tbl>
      <w:tblPr>
        <w:tblW w:w="10780" w:type="dxa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760"/>
        <w:gridCol w:w="9020"/>
      </w:tblGrid>
      <w:tr w:rsidR="0009003B" w14:paraId="10F06C44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3F" w14:textId="77777777" w:rsidR="0009003B" w:rsidRDefault="0009003B">
            <w:pPr>
              <w:snapToGrid w:val="0"/>
              <w:spacing w:before="60" w:after="60"/>
            </w:pPr>
            <w:r>
              <w:rPr>
                <w:rFonts w:ascii="Arial" w:hAnsi="Arial" w:cs="Arial"/>
                <w:b/>
              </w:rPr>
              <w:t>Detalhamento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40" w14:textId="77777777" w:rsidR="0009003B" w:rsidRDefault="00F26381">
            <w:pPr>
              <w:snapToGrid w:val="0"/>
              <w:jc w:val="both"/>
            </w:pPr>
            <w:r>
              <w:t>Cada cliente deve possuir os seguintes dados:</w:t>
            </w:r>
          </w:p>
          <w:p w14:paraId="10F06C41" w14:textId="77777777" w:rsidR="00F26381" w:rsidRDefault="00F26381">
            <w:pPr>
              <w:snapToGrid w:val="0"/>
              <w:jc w:val="both"/>
            </w:pPr>
            <w:r>
              <w:t>- Nome</w:t>
            </w:r>
          </w:p>
          <w:p w14:paraId="10F06C42" w14:textId="77777777" w:rsidR="00F26381" w:rsidRDefault="00F26381">
            <w:pPr>
              <w:snapToGrid w:val="0"/>
              <w:jc w:val="both"/>
            </w:pPr>
            <w:r>
              <w:t>- IP</w:t>
            </w:r>
          </w:p>
          <w:p w14:paraId="10F06C43" w14:textId="77777777" w:rsidR="00F26381" w:rsidRDefault="00F26381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...</w:t>
            </w:r>
          </w:p>
        </w:tc>
      </w:tr>
      <w:tr w:rsidR="0009003B" w14:paraId="10F06C48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45" w14:textId="77777777" w:rsidR="0009003B" w:rsidRDefault="0009003B">
            <w:pPr>
              <w:snapToGrid w:val="0"/>
              <w:spacing w:before="60" w:after="60"/>
              <w:rPr>
                <w:color w:val="000000"/>
              </w:rPr>
            </w:pPr>
            <w:r>
              <w:rPr>
                <w:rFonts w:ascii="Arial" w:hAnsi="Arial" w:cs="Arial"/>
                <w:b/>
              </w:rPr>
              <w:t>Observação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46" w14:textId="77777777" w:rsidR="009534B2" w:rsidRDefault="00F26381" w:rsidP="009B64DB">
            <w:pPr>
              <w:pStyle w:val="Legenda"/>
              <w:jc w:val="both"/>
            </w:pPr>
            <w:r>
              <w:t xml:space="preserve">O CPF deve ser validado para efetuar o cadastro do cliente. </w:t>
            </w:r>
          </w:p>
          <w:p w14:paraId="10F06C47" w14:textId="77777777" w:rsidR="0009003B" w:rsidRDefault="00F26381" w:rsidP="009B64DB">
            <w:pPr>
              <w:pStyle w:val="Legenda"/>
              <w:jc w:val="both"/>
            </w:pPr>
            <w:r>
              <w:t xml:space="preserve">Deve somente haver o cadastro, caso todas as informações citadas </w:t>
            </w:r>
            <w:r w:rsidR="009534B2">
              <w:t>acima</w:t>
            </w:r>
            <w: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49" w14:textId="77777777" w:rsidR="0009003B" w:rsidRDefault="0009003B">
            <w:pPr>
              <w:snapToGrid w:val="0"/>
              <w:spacing w:before="60" w:after="60"/>
              <w:rPr>
                <w:color w:val="000000"/>
              </w:rPr>
            </w:pPr>
            <w:r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4A" w14:textId="77777777" w:rsidR="0009003B" w:rsidRDefault="0009003B">
            <w:pPr>
              <w:pStyle w:val="Comment"/>
              <w:snapToGrid w:val="0"/>
            </w:pPr>
            <w:r>
              <w:rPr>
                <w:i w:val="0"/>
                <w:color w:val="000000"/>
              </w:rPr>
              <w:t>Alta</w:t>
            </w:r>
          </w:p>
        </w:tc>
      </w:tr>
    </w:tbl>
    <w:p w14:paraId="10F06C4C" w14:textId="77777777" w:rsidR="0009003B" w:rsidRDefault="0009003B" w:rsidP="00A60644">
      <w:pPr>
        <w:pStyle w:val="Legenda"/>
      </w:pPr>
      <w:bookmarkStart w:id="18" w:name="_Toc349251693"/>
      <w:r>
        <w:t>Tabela 0</w:t>
      </w:r>
      <w:r w:rsidR="005570EC">
        <w:fldChar w:fldCharType="begin"/>
      </w:r>
      <w:r w:rsidR="005570EC">
        <w:instrText xml:space="preserve"> SEQ "Tabela" \*Arabic </w:instrText>
      </w:r>
      <w:r w:rsidR="005570EC">
        <w:fldChar w:fldCharType="separate"/>
      </w:r>
      <w:r w:rsidR="0053125E">
        <w:rPr>
          <w:noProof/>
        </w:rPr>
        <w:t>1</w:t>
      </w:r>
      <w:r w:rsidR="005570EC">
        <w:rPr>
          <w:noProof/>
        </w:rPr>
        <w:fldChar w:fldCharType="end"/>
      </w:r>
      <w:r w:rsidR="0053125E">
        <w:t xml:space="preserve"> - Requisito Req.1</w:t>
      </w:r>
      <w:bookmarkEnd w:id="18"/>
    </w:p>
    <w:p w14:paraId="10F06C4D" w14:textId="77777777" w:rsidR="0009003B" w:rsidRDefault="0009003B">
      <w:pPr>
        <w:pStyle w:val="Ttulo3"/>
      </w:pPr>
      <w:bookmarkStart w:id="19" w:name="_Toc455670032"/>
      <w:r>
        <w:t>Req.</w:t>
      </w:r>
      <w:r w:rsidR="005570EC">
        <w:fldChar w:fldCharType="begin"/>
      </w:r>
      <w:r w:rsidR="005570EC">
        <w:instrText xml:space="preserve"> SEQ "Reqfuncionais" \*Arabic </w:instrText>
      </w:r>
      <w:r w:rsidR="005570EC">
        <w:fldChar w:fldCharType="separate"/>
      </w:r>
      <w:r w:rsidR="0053125E">
        <w:rPr>
          <w:noProof/>
        </w:rPr>
        <w:t>2</w:t>
      </w:r>
      <w:r w:rsidR="005570EC">
        <w:rPr>
          <w:noProof/>
        </w:rPr>
        <w:fldChar w:fldCharType="end"/>
      </w:r>
      <w:r>
        <w:t xml:space="preserve"> – </w:t>
      </w:r>
      <w:r w:rsidR="00AB021E">
        <w:t>Exibir o relatório de backups</w:t>
      </w:r>
      <w:bookmarkEnd w:id="19"/>
    </w:p>
    <w:tbl>
      <w:tblPr>
        <w:tblW w:w="10780" w:type="dxa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760"/>
        <w:gridCol w:w="9020"/>
      </w:tblGrid>
      <w:tr w:rsidR="0009003B" w14:paraId="10F06C53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4E" w14:textId="77777777" w:rsidR="0009003B" w:rsidRDefault="0009003B">
            <w:pPr>
              <w:snapToGrid w:val="0"/>
              <w:spacing w:before="60" w:after="60"/>
            </w:pPr>
            <w:r>
              <w:rPr>
                <w:rFonts w:ascii="Arial" w:hAnsi="Arial" w:cs="Arial"/>
                <w:b/>
              </w:rPr>
              <w:t>Detalhamento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4F" w14:textId="77777777" w:rsidR="0009003B" w:rsidRDefault="00AB021E">
            <w:pPr>
              <w:snapToGrid w:val="0"/>
            </w:pPr>
            <w:r>
              <w:t>O sistema deve prover meios de exibir um relatório de backups contento as seguintes informações:</w:t>
            </w:r>
          </w:p>
          <w:p w14:paraId="10F06C50" w14:textId="77777777" w:rsidR="00AB021E" w:rsidRDefault="00AB021E">
            <w:pPr>
              <w:snapToGrid w:val="0"/>
            </w:pPr>
            <w:r>
              <w:t>- IP.</w:t>
            </w:r>
          </w:p>
          <w:p w14:paraId="10F06C51" w14:textId="77777777" w:rsidR="00AB021E" w:rsidRDefault="00AB021E">
            <w:pPr>
              <w:snapToGrid w:val="0"/>
            </w:pPr>
            <w:r>
              <w:t xml:space="preserve">- Quantidade de backups desde o </w:t>
            </w:r>
            <w:proofErr w:type="spellStart"/>
            <w:r>
              <w:t>inicio</w:t>
            </w:r>
            <w:proofErr w:type="spellEnd"/>
            <w:r>
              <w:t xml:space="preserve"> do cadastro.</w:t>
            </w:r>
          </w:p>
          <w:p w14:paraId="10F06C52" w14:textId="77777777" w:rsidR="00AB021E" w:rsidRPr="00AB021E" w:rsidRDefault="00AB021E">
            <w:pPr>
              <w:snapToGrid w:val="0"/>
            </w:pPr>
            <w:r>
              <w:t xml:space="preserve">- Data do </w:t>
            </w:r>
            <w:proofErr w:type="spellStart"/>
            <w:r>
              <w:t>ultimo</w:t>
            </w:r>
            <w:proofErr w:type="spellEnd"/>
            <w:r>
              <w:t xml:space="preserve"> backup.</w:t>
            </w:r>
          </w:p>
        </w:tc>
      </w:tr>
      <w:tr w:rsidR="0009003B" w14:paraId="10F06C56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54" w14:textId="77777777" w:rsidR="0009003B" w:rsidRDefault="0009003B">
            <w:pPr>
              <w:snapToGrid w:val="0"/>
              <w:spacing w:before="60" w:after="60"/>
              <w:rPr>
                <w:color w:val="000000"/>
              </w:rPr>
            </w:pPr>
            <w:r>
              <w:rPr>
                <w:rFonts w:ascii="Arial" w:hAnsi="Arial" w:cs="Arial"/>
                <w:b/>
              </w:rPr>
              <w:t>Observação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55" w14:textId="77777777" w:rsidR="0009003B" w:rsidRDefault="00AB021E" w:rsidP="00AB021E">
            <w:pPr>
              <w:pStyle w:val="Comment"/>
              <w:snapToGrid w:val="0"/>
              <w:rPr>
                <w:rFonts w:ascii="Arial" w:hAnsi="Arial" w:cs="Arial"/>
                <w:b/>
              </w:rPr>
            </w:pPr>
            <w:r>
              <w:rPr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9B64DB">
        <w:trPr>
          <w:cantSplit/>
        </w:trPr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F06C57" w14:textId="77777777" w:rsidR="0009003B" w:rsidRDefault="0009003B">
            <w:pPr>
              <w:snapToGrid w:val="0"/>
              <w:spacing w:before="60" w:after="60"/>
              <w:rPr>
                <w:color w:val="000000"/>
              </w:rPr>
            </w:pPr>
            <w:r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F06C58" w14:textId="77777777" w:rsidR="0009003B" w:rsidRDefault="0009003B">
            <w:pPr>
              <w:pStyle w:val="Comment"/>
              <w:snapToGrid w:val="0"/>
            </w:pPr>
            <w:r>
              <w:rPr>
                <w:i w:val="0"/>
                <w:color w:val="000000"/>
              </w:rPr>
              <w:t>Alta</w:t>
            </w:r>
          </w:p>
        </w:tc>
      </w:tr>
    </w:tbl>
    <w:p w14:paraId="10F06C5A" w14:textId="77777777" w:rsidR="0009003B" w:rsidRDefault="0009003B" w:rsidP="00A60644">
      <w:pPr>
        <w:pStyle w:val="Legenda"/>
      </w:pPr>
      <w:bookmarkStart w:id="20" w:name="_Toc349251694"/>
      <w:r>
        <w:t>Tabela 0</w:t>
      </w:r>
      <w:r w:rsidR="005570EC">
        <w:fldChar w:fldCharType="begin"/>
      </w:r>
      <w:r w:rsidR="005570EC">
        <w:instrText xml:space="preserve"> SEQ "Tabela" \*Arabic </w:instrText>
      </w:r>
      <w:r w:rsidR="005570EC">
        <w:fldChar w:fldCharType="separate"/>
      </w:r>
      <w:r w:rsidR="0053125E">
        <w:rPr>
          <w:noProof/>
        </w:rPr>
        <w:t>2</w:t>
      </w:r>
      <w:r w:rsidR="005570EC">
        <w:rPr>
          <w:noProof/>
        </w:rPr>
        <w:fldChar w:fldCharType="end"/>
      </w:r>
      <w:r>
        <w:t xml:space="preserve"> - Requisito Req.</w:t>
      </w:r>
      <w:r w:rsidR="0053125E">
        <w:t>2</w:t>
      </w:r>
      <w:bookmarkEnd w:id="20"/>
    </w:p>
    <w:p w14:paraId="57E7D4AE" w14:textId="73D70341" w:rsidR="009F697A" w:rsidRDefault="009F697A">
      <w:pPr>
        <w:pStyle w:val="Ttulo2"/>
        <w:pageBreakBefore/>
      </w:pPr>
      <w:bookmarkStart w:id="21" w:name="_Toc455670033"/>
      <w:r>
        <w:lastRenderedPageBreak/>
        <w:t>Diagrama de Casos de Uso</w:t>
      </w:r>
      <w:bookmarkEnd w:id="21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3885E487" w:rsidR="009B64DB" w:rsidRDefault="009B64DB" w:rsidP="009B64DB">
      <w:pPr>
        <w:pStyle w:val="Legenda"/>
      </w:pPr>
      <w:bookmarkStart w:id="22" w:name="_Toc455670275"/>
      <w:r>
        <w:t xml:space="preserve">Figura </w:t>
      </w:r>
      <w:r w:rsidR="005570EC">
        <w:fldChar w:fldCharType="begin"/>
      </w:r>
      <w:r w:rsidR="005570EC">
        <w:instrText xml:space="preserve"> SEQ Figura \* ARABIC </w:instrText>
      </w:r>
      <w:r w:rsidR="005570EC">
        <w:fldChar w:fldCharType="separate"/>
      </w:r>
      <w:r w:rsidR="005B256A">
        <w:rPr>
          <w:noProof/>
        </w:rPr>
        <w:t>4</w:t>
      </w:r>
      <w:r w:rsidR="005570EC">
        <w:rPr>
          <w:noProof/>
        </w:rPr>
        <w:fldChar w:fldCharType="end"/>
      </w:r>
      <w:r>
        <w:t xml:space="preserve"> </w:t>
      </w:r>
      <w:r w:rsidR="001D0331">
        <w:t>-</w:t>
      </w:r>
      <w:r>
        <w:t xml:space="preserve"> Diagrama de </w:t>
      </w:r>
      <w:r w:rsidR="00145513">
        <w:t>c</w:t>
      </w:r>
      <w:r>
        <w:t xml:space="preserve">asos de </w:t>
      </w:r>
      <w:r w:rsidR="00145513">
        <w:t>u</w:t>
      </w:r>
      <w:r>
        <w:t>so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5670034"/>
      <w:r>
        <w:t>Descrição dos Atores</w:t>
      </w:r>
      <w:bookmarkEnd w:id="23"/>
      <w:bookmarkEnd w:id="24"/>
    </w:p>
    <w:p w14:paraId="1B6F5143" w14:textId="7777777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>A1 – Administrador</w:t>
      </w:r>
    </w:p>
    <w:p w14:paraId="188D2AAB" w14:textId="77777777" w:rsidR="00B674EB" w:rsidRPr="00A46370" w:rsidRDefault="00B674EB" w:rsidP="00B674EB">
      <w:pPr>
        <w:ind w:left="708"/>
      </w:pPr>
      <w:r>
        <w:t xml:space="preserve">O Administrador tem acesso à </w:t>
      </w:r>
      <w:proofErr w:type="gramStart"/>
      <w:r>
        <w:t>todas as funcionalidade</w:t>
      </w:r>
      <w:proofErr w:type="gramEnd"/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5670035"/>
      <w:r>
        <w:t>Descrição dos Casos de Uso</w:t>
      </w:r>
      <w:bookmarkEnd w:id="25"/>
      <w:bookmarkEnd w:id="26"/>
    </w:p>
    <w:p w14:paraId="2A0CB95A" w14:textId="7777777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>CaU1 – Manter Clientes</w:t>
      </w:r>
    </w:p>
    <w:p w14:paraId="452F8B89" w14:textId="77777777" w:rsidR="00B674EB" w:rsidRPr="003A2B7A" w:rsidRDefault="00B674EB" w:rsidP="00B674EB">
      <w:pPr>
        <w:ind w:left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proofErr w:type="gramStart"/>
      <w:r>
        <w:t>à</w:t>
      </w:r>
      <w:proofErr w:type="gramEnd"/>
      <w:r>
        <w:t xml:space="preserve"> este caso de uso</w:t>
      </w:r>
    </w:p>
    <w:p w14:paraId="1AA4D1F9" w14:textId="50AA4DF4" w:rsidR="009F697A" w:rsidRDefault="009F697A">
      <w:pPr>
        <w:pStyle w:val="Ttulo2"/>
        <w:pageBreakBefore/>
      </w:pPr>
      <w:bookmarkStart w:id="27" w:name="_Toc455670036"/>
      <w:r>
        <w:lastRenderedPageBreak/>
        <w:t>Fluxos de Eventos de Casos de Uso</w:t>
      </w:r>
      <w:bookmarkEnd w:id="27"/>
    </w:p>
    <w:p w14:paraId="3BD150B4" w14:textId="77777777" w:rsidR="009B64DB" w:rsidRPr="009B64DB" w:rsidRDefault="009B64DB" w:rsidP="009B64DB"/>
    <w:p w14:paraId="0C049878" w14:textId="77777777" w:rsidR="009B64DB" w:rsidRDefault="00121B75" w:rsidP="009B64DB">
      <w:pPr>
        <w:keepNext/>
      </w:pPr>
      <w:r>
        <w:rPr>
          <w:noProof/>
          <w:lang w:eastAsia="pt-BR"/>
        </w:rPr>
        <w:drawing>
          <wp:inline distT="0" distB="0" distL="0" distR="0" wp14:anchorId="56809D69" wp14:editId="4F09D083">
            <wp:extent cx="6648450" cy="46672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A5A3" w14:textId="36C0C5E3" w:rsidR="00121B75" w:rsidRDefault="009B64DB" w:rsidP="009B64DB">
      <w:pPr>
        <w:pStyle w:val="Legenda"/>
      </w:pPr>
      <w:bookmarkStart w:id="28" w:name="_Toc455670276"/>
      <w:r>
        <w:t xml:space="preserve">Figura </w:t>
      </w:r>
      <w:r w:rsidR="005570EC">
        <w:fldChar w:fldCharType="begin"/>
      </w:r>
      <w:r w:rsidR="005570EC">
        <w:instrText xml:space="preserve"> SEQ Figura \* ARABIC </w:instrText>
      </w:r>
      <w:r w:rsidR="005570EC">
        <w:fldChar w:fldCharType="separate"/>
      </w:r>
      <w:r w:rsidR="005B256A">
        <w:rPr>
          <w:noProof/>
        </w:rPr>
        <w:t>5</w:t>
      </w:r>
      <w:r w:rsidR="005570EC">
        <w:rPr>
          <w:noProof/>
        </w:rPr>
        <w:fldChar w:fldCharType="end"/>
      </w:r>
      <w:r>
        <w:t xml:space="preserve"> </w:t>
      </w:r>
      <w:r w:rsidR="001D0331">
        <w:t>-</w:t>
      </w:r>
      <w:r>
        <w:t xml:space="preserve"> Fluxo de </w:t>
      </w:r>
      <w:r w:rsidR="00145513">
        <w:t>e</w:t>
      </w:r>
      <w:r>
        <w:t>ventos (descrição)</w:t>
      </w:r>
      <w:bookmarkEnd w:id="28"/>
    </w:p>
    <w:p w14:paraId="2CDDBE47" w14:textId="77777777" w:rsidR="009B64DB" w:rsidRDefault="00121B75" w:rsidP="009B64DB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2BBD8C9" wp14:editId="4EEDBF13">
            <wp:extent cx="5555411" cy="3865314"/>
            <wp:effectExtent l="0" t="0" r="762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80" cy="38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F38B" w14:textId="09200D96" w:rsidR="00121B75" w:rsidRDefault="009B64DB" w:rsidP="009B64DB">
      <w:pPr>
        <w:pStyle w:val="Legenda"/>
      </w:pPr>
      <w:bookmarkStart w:id="29" w:name="_Toc455670277"/>
      <w:r>
        <w:t xml:space="preserve">Figura </w:t>
      </w:r>
      <w:r w:rsidR="005570EC">
        <w:fldChar w:fldCharType="begin"/>
      </w:r>
      <w:r w:rsidR="005570EC">
        <w:instrText xml:space="preserve"> SEQ Figura \* ARABIC </w:instrText>
      </w:r>
      <w:r w:rsidR="005570EC">
        <w:fldChar w:fldCharType="separate"/>
      </w:r>
      <w:r w:rsidR="005B256A">
        <w:rPr>
          <w:noProof/>
        </w:rPr>
        <w:t>6</w:t>
      </w:r>
      <w:r w:rsidR="005570EC">
        <w:rPr>
          <w:noProof/>
        </w:rPr>
        <w:fldChar w:fldCharType="end"/>
      </w:r>
      <w:r>
        <w:t xml:space="preserve"> </w:t>
      </w:r>
      <w:r w:rsidR="001D0331">
        <w:t>-</w:t>
      </w:r>
      <w:r>
        <w:t xml:space="preserve"> Fluxo de </w:t>
      </w:r>
      <w:r w:rsidR="00145513">
        <w:t>e</w:t>
      </w:r>
      <w:r>
        <w:t>ventos (exemplo: caso de uso)</w:t>
      </w:r>
      <w:bookmarkEnd w:id="29"/>
    </w:p>
    <w:p w14:paraId="6B912F52" w14:textId="77777777" w:rsidR="009B64DB" w:rsidRDefault="009B64DB" w:rsidP="009B64DB">
      <w:pPr>
        <w:jc w:val="center"/>
      </w:pPr>
    </w:p>
    <w:p w14:paraId="326FDE58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07561D" wp14:editId="7C78EF3F">
            <wp:extent cx="5616150" cy="3769744"/>
            <wp:effectExtent l="0" t="0" r="381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186" cy="378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E114" w14:textId="3EA9EBFF" w:rsidR="009B64DB" w:rsidRPr="00121B75" w:rsidRDefault="009B64DB" w:rsidP="009B64DB">
      <w:pPr>
        <w:pStyle w:val="Legenda"/>
      </w:pPr>
      <w:bookmarkStart w:id="30" w:name="_Toc455670278"/>
      <w:r>
        <w:t xml:space="preserve">Figura </w:t>
      </w:r>
      <w:r w:rsidR="005570EC">
        <w:fldChar w:fldCharType="begin"/>
      </w:r>
      <w:r w:rsidR="005570EC">
        <w:instrText xml:space="preserve"> SEQ Figura \* ARABIC </w:instrText>
      </w:r>
      <w:r w:rsidR="005570EC">
        <w:fldChar w:fldCharType="separate"/>
      </w:r>
      <w:r w:rsidR="005B256A">
        <w:rPr>
          <w:noProof/>
        </w:rPr>
        <w:t>7</w:t>
      </w:r>
      <w:r w:rsidR="005570EC">
        <w:rPr>
          <w:noProof/>
        </w:rPr>
        <w:fldChar w:fldCharType="end"/>
      </w:r>
      <w:r>
        <w:t xml:space="preserve"> </w:t>
      </w:r>
      <w:r w:rsidR="001D0331">
        <w:t>-</w:t>
      </w:r>
      <w:r>
        <w:t xml:space="preserve"> Fluxo de </w:t>
      </w:r>
      <w:r w:rsidR="00145513">
        <w:t>e</w:t>
      </w:r>
      <w:r>
        <w:t>ventos (exemplo: fluxo principal)</w:t>
      </w:r>
      <w:bookmarkEnd w:id="30"/>
    </w:p>
    <w:p w14:paraId="10F06C5B" w14:textId="77777777" w:rsidR="0009003B" w:rsidRDefault="0009003B">
      <w:pPr>
        <w:pStyle w:val="Ttulo2"/>
        <w:pageBreakBefore/>
      </w:pPr>
      <w:bookmarkStart w:id="31" w:name="_Toc455670037"/>
      <w:r>
        <w:lastRenderedPageBreak/>
        <w:t>Requisitos Não-Funcionais</w:t>
      </w:r>
      <w:bookmarkEnd w:id="31"/>
    </w:p>
    <w:p w14:paraId="10F06C5C" w14:textId="77777777" w:rsidR="0009003B" w:rsidRDefault="0009003B">
      <w:pPr>
        <w:pStyle w:val="Ttulo3"/>
      </w:pPr>
      <w:bookmarkStart w:id="32" w:name="_Toc455670038"/>
      <w:r>
        <w:t>Req.</w:t>
      </w:r>
      <w:r w:rsidR="006263C9">
        <w:t>9</w:t>
      </w:r>
      <w:r w:rsidR="005570EC">
        <w:fldChar w:fldCharType="begin"/>
      </w:r>
      <w:r w:rsidR="005570EC">
        <w:instrText xml:space="preserve"> SEQ "Reqnaofuncionais" \*Arabic </w:instrText>
      </w:r>
      <w:r w:rsidR="005570EC">
        <w:fldChar w:fldCharType="separate"/>
      </w:r>
      <w:r>
        <w:t>1</w:t>
      </w:r>
      <w:r w:rsidR="005570EC">
        <w:fldChar w:fldCharType="end"/>
      </w:r>
      <w:r>
        <w:t xml:space="preserve"> – Utilizar </w:t>
      </w:r>
      <w:r w:rsidR="006B55E0">
        <w:t>Windows</w:t>
      </w:r>
      <w:r>
        <w:t xml:space="preserve"> como sistema operacional</w:t>
      </w:r>
      <w:bookmarkEnd w:id="32"/>
    </w:p>
    <w:p w14:paraId="10F06C5D" w14:textId="77777777" w:rsidR="0009003B" w:rsidRDefault="0009003B">
      <w:pPr>
        <w:ind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3" w:name="8.3_______________Performance_Requiremen"/>
      <w:bookmarkStart w:id="34" w:name="_Toc455670039"/>
      <w:r>
        <w:t>Requisitos de Desempenho</w:t>
      </w:r>
      <w:bookmarkEnd w:id="33"/>
      <w:bookmarkEnd w:id="34"/>
    </w:p>
    <w:p w14:paraId="10F06C60" w14:textId="77777777" w:rsidR="0009003B" w:rsidRDefault="00554CA4">
      <w:pPr>
        <w:pStyle w:val="Ttulo4"/>
      </w:pPr>
      <w:bookmarkStart w:id="35" w:name="_Toc455670040"/>
      <w:r>
        <w:t>Req.9</w:t>
      </w:r>
      <w:r w:rsidR="005570EC">
        <w:fldChar w:fldCharType="begin"/>
      </w:r>
      <w:r w:rsidR="005570EC">
        <w:instrText xml:space="preserve"> SEQ "Reqnaofuncionais" \*Arabic </w:instrText>
      </w:r>
      <w:r w:rsidR="005570EC">
        <w:fldChar w:fldCharType="separate"/>
      </w:r>
      <w:r>
        <w:rPr>
          <w:noProof/>
        </w:rPr>
        <w:t>2</w:t>
      </w:r>
      <w:r w:rsidR="005570EC">
        <w:rPr>
          <w:noProof/>
        </w:rPr>
        <w:fldChar w:fldCharType="end"/>
      </w:r>
      <w:r w:rsidR="0009003B">
        <w:t xml:space="preserve"> – O tempo </w:t>
      </w:r>
      <w:r>
        <w:t>da geração de relatório não deve exceder 1 segundo.</w:t>
      </w:r>
      <w:bookmarkEnd w:id="35"/>
    </w:p>
    <w:p w14:paraId="10F06C61" w14:textId="77777777" w:rsidR="0009003B" w:rsidRDefault="0009003B">
      <w:pPr>
        <w:ind w:firstLine="708"/>
      </w:pPr>
      <w:r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0A125B57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36" w:name="_Toc455670041"/>
      <w:r>
        <w:lastRenderedPageBreak/>
        <w:t>Projeto Lógico</w:t>
      </w:r>
      <w:bookmarkEnd w:id="36"/>
    </w:p>
    <w:p w14:paraId="42EC9CB7" w14:textId="3C236E80" w:rsidR="001B2083" w:rsidRDefault="001B2083" w:rsidP="001B2083">
      <w:pPr>
        <w:pStyle w:val="Ttulo2"/>
      </w:pPr>
      <w:bookmarkStart w:id="37" w:name="_Toc455670042"/>
      <w:r>
        <w:t>Diagrama de Classe</w:t>
      </w:r>
      <w:r w:rsidR="00145513">
        <w:t>s</w:t>
      </w:r>
      <w:bookmarkEnd w:id="37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31C49C12" w:rsidR="001B2083" w:rsidRPr="001B2083" w:rsidRDefault="00145513" w:rsidP="00145513">
      <w:pPr>
        <w:pStyle w:val="Legenda"/>
      </w:pPr>
      <w:bookmarkStart w:id="38" w:name="_Toc455670279"/>
      <w:r>
        <w:t xml:space="preserve">Figura </w:t>
      </w:r>
      <w:r w:rsidR="005570EC">
        <w:fldChar w:fldCharType="begin"/>
      </w:r>
      <w:r w:rsidR="005570EC">
        <w:instrText xml:space="preserve"> SEQ Figura \* ARABIC </w:instrText>
      </w:r>
      <w:r w:rsidR="005570EC">
        <w:fldChar w:fldCharType="separate"/>
      </w:r>
      <w:r w:rsidR="00AE749E">
        <w:rPr>
          <w:noProof/>
        </w:rPr>
        <w:t>8</w:t>
      </w:r>
      <w:r w:rsidR="005570EC">
        <w:rPr>
          <w:noProof/>
        </w:rPr>
        <w:fldChar w:fldCharType="end"/>
      </w:r>
      <w:r>
        <w:t xml:space="preserve"> </w:t>
      </w:r>
      <w:r w:rsidR="001D0331">
        <w:t>-</w:t>
      </w:r>
      <w:r>
        <w:t xml:space="preserve"> Diagrama de </w:t>
      </w:r>
      <w:r w:rsidR="008B0FE6">
        <w:t>C</w:t>
      </w:r>
      <w:r>
        <w:t>lasses</w:t>
      </w:r>
      <w:bookmarkEnd w:id="38"/>
    </w:p>
    <w:p w14:paraId="5443E4FA" w14:textId="655055D7" w:rsidR="001B2083" w:rsidRDefault="001B2083" w:rsidP="001B2083">
      <w:pPr>
        <w:pStyle w:val="Ttulo2"/>
      </w:pPr>
      <w:bookmarkStart w:id="39" w:name="_Toc455670043"/>
      <w:r>
        <w:t>Diagrama de Sequência</w:t>
      </w:r>
      <w:bookmarkEnd w:id="39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1E97" w14:textId="1FDBA78B" w:rsidR="001B2083" w:rsidRDefault="001527E6" w:rsidP="00145513">
      <w:pPr>
        <w:pStyle w:val="Legenda"/>
      </w:pPr>
      <w:bookmarkStart w:id="40" w:name="_Toc455670280"/>
      <w:r>
        <w:t xml:space="preserve">Figura </w:t>
      </w:r>
      <w:r w:rsidR="005E7779">
        <w:t>9</w:t>
      </w:r>
      <w:r>
        <w:t xml:space="preserve"> - </w:t>
      </w:r>
      <w:r w:rsidR="00145513">
        <w:t xml:space="preserve">Diagrama de </w:t>
      </w:r>
      <w:r w:rsidR="008B0FE6">
        <w:t>S</w:t>
      </w:r>
      <w:r w:rsidR="00145513">
        <w:t>equência</w:t>
      </w:r>
      <w:bookmarkEnd w:id="40"/>
    </w:p>
    <w:p w14:paraId="6F8F321F" w14:textId="5C72627F" w:rsidR="008B0FE6" w:rsidRDefault="008B0FE6" w:rsidP="008B0FE6">
      <w:pPr>
        <w:pStyle w:val="Ttulo2"/>
      </w:pPr>
      <w:bookmarkStart w:id="41" w:name="_Toc454873377"/>
      <w:bookmarkStart w:id="42" w:name="_Toc455670044"/>
      <w:r>
        <w:lastRenderedPageBreak/>
        <w:t>Diagrama de Pacotes</w:t>
      </w:r>
      <w:bookmarkEnd w:id="41"/>
      <w:bookmarkEnd w:id="42"/>
    </w:p>
    <w:p w14:paraId="6382B59D" w14:textId="77777777" w:rsidR="008B0FE6" w:rsidRDefault="008B0FE6" w:rsidP="008B0FE6">
      <w:pPr>
        <w:jc w:val="center"/>
      </w:pPr>
    </w:p>
    <w:p w14:paraId="287E26AC" w14:textId="77777777" w:rsidR="008B0FE6" w:rsidRDefault="008B0FE6" w:rsidP="008B0FE6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799FEC0" wp14:editId="270A78DB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668E" w14:textId="481B3A9E" w:rsidR="008B0FE6" w:rsidRDefault="008B0FE6" w:rsidP="008B0FE6">
      <w:pPr>
        <w:pStyle w:val="Legenda"/>
      </w:pPr>
      <w:bookmarkStart w:id="43" w:name="_Toc381345607"/>
      <w:bookmarkStart w:id="44" w:name="_Toc455670281"/>
      <w:r>
        <w:t xml:space="preserve">Figura </w:t>
      </w:r>
      <w:r w:rsidR="005570EC">
        <w:fldChar w:fldCharType="begin"/>
      </w:r>
      <w:r w:rsidR="005570EC">
        <w:instrText xml:space="preserve"> SEQ Figura \* ARABIC </w:instrText>
      </w:r>
      <w:r w:rsidR="005570EC">
        <w:fldChar w:fldCharType="separate"/>
      </w:r>
      <w:r>
        <w:rPr>
          <w:noProof/>
        </w:rPr>
        <w:t>1</w:t>
      </w:r>
      <w:r w:rsidR="00AE749E">
        <w:rPr>
          <w:noProof/>
        </w:rPr>
        <w:t>0</w:t>
      </w:r>
      <w:r w:rsidR="005570EC">
        <w:rPr>
          <w:noProof/>
        </w:rPr>
        <w:fldChar w:fldCharType="end"/>
      </w:r>
      <w:r>
        <w:t xml:space="preserve"> - Diagrama de Pacotes</w:t>
      </w:r>
      <w:bookmarkEnd w:id="43"/>
      <w:bookmarkEnd w:id="44"/>
    </w:p>
    <w:p w14:paraId="6DCB74AC" w14:textId="64BB2E3F" w:rsidR="008B0FE6" w:rsidRDefault="008B0FE6" w:rsidP="008B0FE6">
      <w:pPr>
        <w:pStyle w:val="Ttulo2"/>
      </w:pPr>
      <w:bookmarkStart w:id="45" w:name="_Toc455670045"/>
      <w:r>
        <w:t>Diagrama de Atividade</w:t>
      </w:r>
      <w:bookmarkEnd w:id="45"/>
    </w:p>
    <w:p w14:paraId="3147EE6F" w14:textId="77777777" w:rsidR="008B0FE6" w:rsidRDefault="008B0FE6" w:rsidP="008B0FE6">
      <w:pPr>
        <w:jc w:val="center"/>
      </w:pPr>
    </w:p>
    <w:p w14:paraId="2F92ED38" w14:textId="6B976601" w:rsidR="008B0FE6" w:rsidRDefault="003F2C0C" w:rsidP="008B0FE6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2FC26C79" wp14:editId="7E2B9906">
            <wp:extent cx="4145280" cy="4002091"/>
            <wp:effectExtent l="0" t="0" r="762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4F77" w14:textId="63046EE5" w:rsidR="008B0FE6" w:rsidRDefault="008B0FE6" w:rsidP="008B0FE6">
      <w:pPr>
        <w:pStyle w:val="Legenda"/>
      </w:pPr>
      <w:bookmarkStart w:id="46" w:name="_Toc455670282"/>
      <w:r>
        <w:t xml:space="preserve">Figura </w:t>
      </w:r>
      <w:r w:rsidR="005570EC">
        <w:fldChar w:fldCharType="begin"/>
      </w:r>
      <w:r w:rsidR="005570EC">
        <w:instrText xml:space="preserve"> SEQ Figura \* ARABIC </w:instrText>
      </w:r>
      <w:r w:rsidR="005570EC">
        <w:fldChar w:fldCharType="separate"/>
      </w:r>
      <w:r>
        <w:rPr>
          <w:noProof/>
        </w:rPr>
        <w:t>1</w:t>
      </w:r>
      <w:r w:rsidR="00AE749E">
        <w:rPr>
          <w:noProof/>
        </w:rPr>
        <w:t>1</w:t>
      </w:r>
      <w:r w:rsidR="005570EC">
        <w:rPr>
          <w:noProof/>
        </w:rPr>
        <w:fldChar w:fldCharType="end"/>
      </w:r>
      <w:r>
        <w:t xml:space="preserve"> - Diagrama de Atividades</w:t>
      </w:r>
      <w:bookmarkEnd w:id="46"/>
    </w:p>
    <w:p w14:paraId="11776D38" w14:textId="5800C6E7" w:rsidR="00FB7757" w:rsidRDefault="00D91FEF" w:rsidP="00FB7757">
      <w:pPr>
        <w:pStyle w:val="Ttulo1"/>
      </w:pPr>
      <w:bookmarkStart w:id="47" w:name="_Toc455670046"/>
      <w:r>
        <w:lastRenderedPageBreak/>
        <w:t>Anexos</w:t>
      </w:r>
      <w:bookmarkEnd w:id="47"/>
    </w:p>
    <w:p w14:paraId="1BF2187A" w14:textId="2A51F2E1" w:rsidR="00D91FEF" w:rsidRDefault="00D91FEF" w:rsidP="00D91FEF">
      <w:pPr>
        <w:pStyle w:val="Ttulo2"/>
      </w:pPr>
      <w:bookmarkStart w:id="48" w:name="_Toc455670047"/>
      <w:proofErr w:type="spellStart"/>
      <w:r w:rsidRPr="00D91FEF">
        <w:t>Storyboarding</w:t>
      </w:r>
      <w:bookmarkEnd w:id="48"/>
      <w:proofErr w:type="spellEnd"/>
    </w:p>
    <w:p w14:paraId="75D65D65" w14:textId="77777777" w:rsidR="00224B9D" w:rsidRDefault="00224B9D" w:rsidP="00224B9D"/>
    <w:p w14:paraId="3BC9ED65" w14:textId="18BF95EC" w:rsidR="00224B9D" w:rsidRPr="00224B9D" w:rsidRDefault="00224B9D" w:rsidP="00224B9D">
      <w:pPr>
        <w:jc w:val="center"/>
      </w:pPr>
      <w:r>
        <w:rPr>
          <w:noProof/>
          <w:lang w:eastAsia="pt-BR"/>
        </w:rPr>
        <w:drawing>
          <wp:inline distT="0" distB="0" distL="0" distR="0" wp14:anchorId="7D525D71" wp14:editId="3BC1E6CA">
            <wp:extent cx="4407535" cy="31216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B97C3" w14:textId="15C68D98" w:rsidR="00D91FEF" w:rsidRDefault="00D91FEF" w:rsidP="00D91FEF">
      <w:pPr>
        <w:pStyle w:val="Legenda"/>
      </w:pPr>
      <w:bookmarkStart w:id="49" w:name="_Toc455670283"/>
      <w:r>
        <w:t xml:space="preserve">Figura </w:t>
      </w:r>
      <w:fldSimple w:instr=" SEQ Figura \* ARABIC ">
        <w:r>
          <w:rPr>
            <w:noProof/>
          </w:rPr>
          <w:t>1</w:t>
        </w:r>
        <w:r w:rsidR="00AE749E">
          <w:rPr>
            <w:noProof/>
          </w:rPr>
          <w:t>2</w:t>
        </w:r>
      </w:fldSimple>
      <w:r>
        <w:t xml:space="preserve"> - Telas do Software</w:t>
      </w:r>
      <w:bookmarkEnd w:id="49"/>
    </w:p>
    <w:p w14:paraId="2245E7BE" w14:textId="77777777" w:rsidR="00D91FEF" w:rsidRDefault="00D91FEF" w:rsidP="00D91FEF">
      <w:pPr>
        <w:pStyle w:val="Legenda"/>
      </w:pPr>
    </w:p>
    <w:p w14:paraId="0F45186C" w14:textId="6FD5B95D" w:rsidR="00D91FEF" w:rsidRDefault="00D91FEF" w:rsidP="00934CD7">
      <w:pPr>
        <w:pStyle w:val="Ttulo2"/>
      </w:pPr>
      <w:bookmarkStart w:id="50" w:name="_Toc455670048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50"/>
    </w:p>
    <w:p w14:paraId="2D535E8B" w14:textId="77777777" w:rsidR="00532C62" w:rsidRPr="00532C62" w:rsidRDefault="00532C62" w:rsidP="00532C62"/>
    <w:p w14:paraId="6ED829B4" w14:textId="5DB23646" w:rsidR="00D91FEF" w:rsidRDefault="00532C62" w:rsidP="00532C62">
      <w:pPr>
        <w:jc w:val="center"/>
      </w:pPr>
      <w:r>
        <w:rPr>
          <w:noProof/>
          <w:lang w:eastAsia="pt-BR"/>
        </w:rPr>
        <w:drawing>
          <wp:inline distT="0" distB="0" distL="0" distR="0" wp14:anchorId="1ACAD6F9" wp14:editId="22944623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C8802C" w14:textId="12D7215B" w:rsidR="00532C62" w:rsidRPr="00625200" w:rsidRDefault="00532C62" w:rsidP="00532C62">
      <w:pPr>
        <w:jc w:val="center"/>
        <w:rPr>
          <w:i/>
        </w:rPr>
      </w:pPr>
      <w:bookmarkStart w:id="51" w:name="_Toc455670284"/>
      <w:r w:rsidRPr="00625200">
        <w:rPr>
          <w:i/>
        </w:rPr>
        <w:t xml:space="preserve">Figura </w:t>
      </w:r>
      <w:r w:rsidRPr="00625200">
        <w:rPr>
          <w:i/>
        </w:rPr>
        <w:fldChar w:fldCharType="begin"/>
      </w:r>
      <w:r w:rsidRPr="00625200">
        <w:rPr>
          <w:i/>
        </w:rPr>
        <w:instrText xml:space="preserve"> SEQ Figura \* ARABIC </w:instrText>
      </w:r>
      <w:r w:rsidRPr="00625200">
        <w:rPr>
          <w:i/>
        </w:rPr>
        <w:fldChar w:fldCharType="separate"/>
      </w:r>
      <w:r w:rsidRPr="00625200">
        <w:rPr>
          <w:i/>
          <w:noProof/>
        </w:rPr>
        <w:t>1</w:t>
      </w:r>
      <w:r w:rsidR="00AE749E" w:rsidRPr="00625200">
        <w:rPr>
          <w:i/>
          <w:noProof/>
        </w:rPr>
        <w:t>3</w:t>
      </w:r>
      <w:r w:rsidRPr="00625200">
        <w:rPr>
          <w:i/>
          <w:noProof/>
        </w:rPr>
        <w:fldChar w:fldCharType="end"/>
      </w:r>
      <w:r w:rsidRPr="00625200">
        <w:rPr>
          <w:i/>
        </w:rPr>
        <w:t xml:space="preserve"> - </w:t>
      </w:r>
      <w:r w:rsidR="009E288A" w:rsidRPr="00625200">
        <w:rPr>
          <w:i/>
        </w:rPr>
        <w:t>EAP</w:t>
      </w:r>
      <w:bookmarkEnd w:id="51"/>
    </w:p>
    <w:p w14:paraId="725ECC51" w14:textId="77777777" w:rsidR="00532C62" w:rsidRDefault="00532C62" w:rsidP="00532C62">
      <w:pPr>
        <w:jc w:val="center"/>
      </w:pPr>
    </w:p>
    <w:p w14:paraId="7B183B0E" w14:textId="59E41C93" w:rsidR="00D91FEF" w:rsidRDefault="00D91FEF" w:rsidP="00D91FEF">
      <w:pPr>
        <w:pStyle w:val="Ttulo2"/>
      </w:pPr>
      <w:bookmarkStart w:id="52" w:name="_Toc455670049"/>
      <w:r>
        <w:lastRenderedPageBreak/>
        <w:t>Cronograma de Atividades</w:t>
      </w:r>
      <w:bookmarkEnd w:id="52"/>
    </w:p>
    <w:p w14:paraId="6B3309AD" w14:textId="77777777" w:rsidR="00532C62" w:rsidRPr="00532C62" w:rsidRDefault="00532C62" w:rsidP="00532C62"/>
    <w:p w14:paraId="513E2B7C" w14:textId="77777777" w:rsidR="00532C62" w:rsidRDefault="00D91FEF" w:rsidP="00D91FEF">
      <w:pPr>
        <w:jc w:val="center"/>
      </w:pPr>
      <w:r>
        <w:rPr>
          <w:noProof/>
          <w:lang w:eastAsia="pt-BR"/>
        </w:rPr>
        <w:drawing>
          <wp:inline distT="0" distB="0" distL="0" distR="0" wp14:anchorId="0EEACD66" wp14:editId="4EDF1425">
            <wp:extent cx="4404360" cy="41213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32C62" w:rsidRPr="00532C62">
        <w:t xml:space="preserve"> </w:t>
      </w:r>
    </w:p>
    <w:p w14:paraId="37A90BB6" w14:textId="77777777" w:rsidR="00532C62" w:rsidRDefault="00532C62" w:rsidP="00D91FEF">
      <w:pPr>
        <w:jc w:val="center"/>
      </w:pPr>
    </w:p>
    <w:p w14:paraId="7929B69F" w14:textId="4561B121" w:rsidR="00D91FEF" w:rsidRPr="00625200" w:rsidRDefault="00532C62" w:rsidP="00D91FEF">
      <w:pPr>
        <w:jc w:val="center"/>
        <w:rPr>
          <w:i/>
        </w:rPr>
      </w:pPr>
      <w:bookmarkStart w:id="53" w:name="_Toc455670285"/>
      <w:r w:rsidRPr="00625200">
        <w:rPr>
          <w:i/>
        </w:rPr>
        <w:t xml:space="preserve">Figura </w:t>
      </w:r>
      <w:r w:rsidRPr="00625200">
        <w:rPr>
          <w:i/>
        </w:rPr>
        <w:fldChar w:fldCharType="begin"/>
      </w:r>
      <w:r w:rsidRPr="00625200">
        <w:rPr>
          <w:i/>
        </w:rPr>
        <w:instrText xml:space="preserve"> SEQ Figura \* ARABIC </w:instrText>
      </w:r>
      <w:r w:rsidRPr="00625200">
        <w:rPr>
          <w:i/>
        </w:rPr>
        <w:fldChar w:fldCharType="separate"/>
      </w:r>
      <w:r w:rsidRPr="00625200">
        <w:rPr>
          <w:i/>
          <w:noProof/>
        </w:rPr>
        <w:t>1</w:t>
      </w:r>
      <w:r w:rsidR="00AE749E" w:rsidRPr="00625200">
        <w:rPr>
          <w:i/>
          <w:noProof/>
        </w:rPr>
        <w:t>4</w:t>
      </w:r>
      <w:r w:rsidRPr="00625200">
        <w:rPr>
          <w:i/>
          <w:noProof/>
        </w:rPr>
        <w:fldChar w:fldCharType="end"/>
      </w:r>
      <w:r w:rsidRPr="00625200">
        <w:rPr>
          <w:i/>
        </w:rPr>
        <w:t xml:space="preserve"> - </w:t>
      </w:r>
      <w:r w:rsidR="00BA3F2F" w:rsidRPr="00625200">
        <w:rPr>
          <w:i/>
        </w:rPr>
        <w:t>Cronograma</w:t>
      </w:r>
      <w:bookmarkEnd w:id="53"/>
    </w:p>
    <w:sectPr w:rsidR="00D91FEF" w:rsidRPr="00625200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568BCA" w14:textId="77777777" w:rsidR="00541C69" w:rsidRDefault="00541C69">
      <w:r>
        <w:separator/>
      </w:r>
    </w:p>
  </w:endnote>
  <w:endnote w:type="continuationSeparator" w:id="0">
    <w:p w14:paraId="688678DD" w14:textId="77777777" w:rsidR="00541C69" w:rsidRDefault="00541C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DejaVu Sans">
    <w:altName w:val="Arial"/>
    <w:charset w:val="00"/>
    <w:family w:val="swiss"/>
    <w:pitch w:val="variable"/>
    <w:sig w:usb0="00000000" w:usb1="5200F5FF" w:usb2="0A242021" w:usb3="00000000" w:csb0="000001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6" w14:textId="77777777" w:rsidR="004958EA" w:rsidRDefault="004958EA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4958EA" w:rsidRDefault="004958EA">
    <w:pPr>
      <w:pStyle w:val="Rodap"/>
      <w:pBdr>
        <w:top w:val="none" w:sz="0" w:space="0" w:color="auto"/>
      </w:pBdr>
    </w:pPr>
  </w:p>
  <w:p w14:paraId="10F06CA8" w14:textId="77777777" w:rsidR="004958EA" w:rsidRDefault="004958E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D" w14:textId="1887AA44" w:rsidR="004958EA" w:rsidRPr="009E0462" w:rsidRDefault="004958EA" w:rsidP="003979DE">
    <w:pPr>
      <w:pStyle w:val="Rodap"/>
      <w:ind w:left="1418"/>
      <w:jc w:val="center"/>
      <w:rPr>
        <w:b/>
        <w:sz w:val="22"/>
      </w:rPr>
    </w:pPr>
    <w:r>
      <w:rPr>
        <w:b/>
        <w:sz w:val="20"/>
      </w:rPr>
      <w:t>INATEL - Av. João de Camargo, 510 - 37540-000 - Santa Rita do Sapucaí –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1" w14:textId="77777777" w:rsidR="004958EA" w:rsidRDefault="004958EA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2" w14:textId="36B5CD60" w:rsidR="004958EA" w:rsidRDefault="004958EA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5570EC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0F06CB3" w14:textId="77777777" w:rsidR="004958EA" w:rsidRDefault="004958EA">
    <w:pPr>
      <w:pStyle w:val="Rodap"/>
      <w:pBdr>
        <w:top w:val="none" w:sz="0" w:space="0" w:color="auto"/>
      </w:pBdr>
    </w:pPr>
  </w:p>
  <w:p w14:paraId="10F06CB4" w14:textId="77777777" w:rsidR="004958EA" w:rsidRDefault="004958EA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6" w14:textId="77777777" w:rsidR="004958EA" w:rsidRDefault="004958E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073FA5" w14:textId="77777777" w:rsidR="00541C69" w:rsidRDefault="00541C69">
      <w:r>
        <w:separator/>
      </w:r>
    </w:p>
  </w:footnote>
  <w:footnote w:type="continuationSeparator" w:id="0">
    <w:p w14:paraId="08503C73" w14:textId="77777777" w:rsidR="00541C69" w:rsidRDefault="00541C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3" w14:textId="77777777" w:rsidR="004958EA" w:rsidRDefault="004958EA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4958EA" w:rsidRDefault="004958EA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9" w14:textId="672FD514" w:rsidR="004958EA" w:rsidRDefault="004958EA">
    <w:pPr>
      <w:pStyle w:val="Cabealho"/>
      <w:jc w:val="center"/>
    </w:pPr>
    <w:r>
      <w:t>EC</w:t>
    </w:r>
    <w:r w:rsidR="00FF410F">
      <w:t>205 - Engenharia de Software I</w:t>
    </w:r>
  </w:p>
  <w:p w14:paraId="10F06CAA" w14:textId="77777777" w:rsidR="004958EA" w:rsidRDefault="004958EA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E" w14:textId="77777777" w:rsidR="004958EA" w:rsidRDefault="004958EA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0" w14:textId="0547BFE0" w:rsidR="004958EA" w:rsidRDefault="004958EA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 xml:space="preserve">EC205 </w:t>
    </w:r>
    <w:r w:rsidR="003979DE">
      <w:t>-</w:t>
    </w:r>
    <w:r>
      <w:t xml:space="preserve"> Engenharia de Software I</w:t>
    </w:r>
  </w:p>
  <w:p w14:paraId="6D44ABF2" w14:textId="77777777" w:rsidR="004958EA" w:rsidRDefault="004958EA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5" w14:textId="77777777" w:rsidR="004958EA" w:rsidRDefault="004958E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C458F"/>
    <w:rsid w:val="000F1966"/>
    <w:rsid w:val="001001AE"/>
    <w:rsid w:val="00121B75"/>
    <w:rsid w:val="00145513"/>
    <w:rsid w:val="001519B5"/>
    <w:rsid w:val="001527E6"/>
    <w:rsid w:val="00186F7D"/>
    <w:rsid w:val="00190DB0"/>
    <w:rsid w:val="001B2083"/>
    <w:rsid w:val="001C7401"/>
    <w:rsid w:val="001D0331"/>
    <w:rsid w:val="001E22CD"/>
    <w:rsid w:val="00224B9D"/>
    <w:rsid w:val="00234CDA"/>
    <w:rsid w:val="00254728"/>
    <w:rsid w:val="002903B6"/>
    <w:rsid w:val="002A6C7C"/>
    <w:rsid w:val="002D0266"/>
    <w:rsid w:val="002E3327"/>
    <w:rsid w:val="00323652"/>
    <w:rsid w:val="00384D6E"/>
    <w:rsid w:val="003907C7"/>
    <w:rsid w:val="003979DE"/>
    <w:rsid w:val="003F2C0C"/>
    <w:rsid w:val="00407C6A"/>
    <w:rsid w:val="0043666A"/>
    <w:rsid w:val="00466010"/>
    <w:rsid w:val="0047593D"/>
    <w:rsid w:val="004958EA"/>
    <w:rsid w:val="004D5F84"/>
    <w:rsid w:val="0053125E"/>
    <w:rsid w:val="00532C62"/>
    <w:rsid w:val="00541C69"/>
    <w:rsid w:val="00554CA4"/>
    <w:rsid w:val="005570EC"/>
    <w:rsid w:val="005844CA"/>
    <w:rsid w:val="005A0CAC"/>
    <w:rsid w:val="005B256A"/>
    <w:rsid w:val="005E194B"/>
    <w:rsid w:val="005E7779"/>
    <w:rsid w:val="005F26CD"/>
    <w:rsid w:val="00604F7A"/>
    <w:rsid w:val="00625200"/>
    <w:rsid w:val="006263C9"/>
    <w:rsid w:val="00651360"/>
    <w:rsid w:val="00655FDB"/>
    <w:rsid w:val="0066698C"/>
    <w:rsid w:val="006A0A66"/>
    <w:rsid w:val="006B55E0"/>
    <w:rsid w:val="006D0FB4"/>
    <w:rsid w:val="006E0D1E"/>
    <w:rsid w:val="006F2969"/>
    <w:rsid w:val="006F3F6E"/>
    <w:rsid w:val="007464A8"/>
    <w:rsid w:val="007814E4"/>
    <w:rsid w:val="007821A6"/>
    <w:rsid w:val="007B3495"/>
    <w:rsid w:val="007F6199"/>
    <w:rsid w:val="008024FA"/>
    <w:rsid w:val="00803A51"/>
    <w:rsid w:val="008058B7"/>
    <w:rsid w:val="008877F1"/>
    <w:rsid w:val="008A4FB1"/>
    <w:rsid w:val="008B0FE6"/>
    <w:rsid w:val="008D5902"/>
    <w:rsid w:val="009010C1"/>
    <w:rsid w:val="00912C8D"/>
    <w:rsid w:val="00922279"/>
    <w:rsid w:val="009407CC"/>
    <w:rsid w:val="009534B2"/>
    <w:rsid w:val="009B4A2D"/>
    <w:rsid w:val="009B64DB"/>
    <w:rsid w:val="009C4B07"/>
    <w:rsid w:val="009E0462"/>
    <w:rsid w:val="009E288A"/>
    <w:rsid w:val="009F697A"/>
    <w:rsid w:val="00A03491"/>
    <w:rsid w:val="00A25AB2"/>
    <w:rsid w:val="00A34996"/>
    <w:rsid w:val="00A41C9C"/>
    <w:rsid w:val="00A4764B"/>
    <w:rsid w:val="00A60644"/>
    <w:rsid w:val="00AB021E"/>
    <w:rsid w:val="00AE749E"/>
    <w:rsid w:val="00AF1181"/>
    <w:rsid w:val="00B165DD"/>
    <w:rsid w:val="00B51189"/>
    <w:rsid w:val="00B674EB"/>
    <w:rsid w:val="00B7599E"/>
    <w:rsid w:val="00B944E2"/>
    <w:rsid w:val="00BA3F2F"/>
    <w:rsid w:val="00BE13A5"/>
    <w:rsid w:val="00C73086"/>
    <w:rsid w:val="00C91793"/>
    <w:rsid w:val="00CF1DE2"/>
    <w:rsid w:val="00D11093"/>
    <w:rsid w:val="00D22DF6"/>
    <w:rsid w:val="00D76BE9"/>
    <w:rsid w:val="00D77C62"/>
    <w:rsid w:val="00D866FE"/>
    <w:rsid w:val="00D91FEF"/>
    <w:rsid w:val="00DD4D68"/>
    <w:rsid w:val="00DF3F41"/>
    <w:rsid w:val="00DF56AE"/>
    <w:rsid w:val="00E70A2C"/>
    <w:rsid w:val="00E7323C"/>
    <w:rsid w:val="00E90A75"/>
    <w:rsid w:val="00EB239D"/>
    <w:rsid w:val="00ED0D46"/>
    <w:rsid w:val="00ED7671"/>
    <w:rsid w:val="00F012BA"/>
    <w:rsid w:val="00F1311C"/>
    <w:rsid w:val="00F26381"/>
    <w:rsid w:val="00F36C75"/>
    <w:rsid w:val="00F849CE"/>
    <w:rsid w:val="00FB7757"/>
    <w:rsid w:val="00FE7719"/>
    <w:rsid w:val="00FF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0F06BBC"/>
  <w15:docId w15:val="{C4119163-2640-40A5-BE73-D604A583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B6789-DB73-4A1D-8A57-AC1A60250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17</Pages>
  <Words>1176</Words>
  <Characters>6354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7515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keywords/>
  <cp:lastModifiedBy>Daniel Izario</cp:lastModifiedBy>
  <cp:revision>29</cp:revision>
  <cp:lastPrinted>2012-09-17T12:14:00Z</cp:lastPrinted>
  <dcterms:created xsi:type="dcterms:W3CDTF">2014-10-21T20:37:00Z</dcterms:created>
  <dcterms:modified xsi:type="dcterms:W3CDTF">2016-08-23T18:37:00Z</dcterms:modified>
</cp:coreProperties>
</file>