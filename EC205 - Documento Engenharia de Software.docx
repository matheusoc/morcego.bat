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47C673B8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466010">
        <w:rPr>
          <w:rFonts w:cs="Arial"/>
        </w:rPr>
        <w:t>1</w:t>
      </w:r>
      <w:r>
        <w:rPr>
          <w:rFonts w:cs="Arial"/>
        </w:rPr>
        <w:t>.</w:t>
      </w:r>
      <w:r w:rsidR="001001AE">
        <w:rPr>
          <w:rFonts w:cs="Arial"/>
        </w:rPr>
        <w:t>0</w:t>
      </w:r>
    </w:p>
    <w:p w14:paraId="10F06BCA" w14:textId="72A657B5" w:rsidR="0009003B" w:rsidRDefault="00FF410F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26</w:t>
      </w:r>
      <w:r w:rsidR="00407C6A">
        <w:rPr>
          <w:rFonts w:cs="Arial"/>
        </w:rPr>
        <w:t xml:space="preserve"> de </w:t>
      </w:r>
      <w:r>
        <w:rPr>
          <w:rFonts w:cs="Arial"/>
        </w:rPr>
        <w:t>Julho</w:t>
      </w:r>
      <w:r w:rsidR="00407C6A">
        <w:rPr>
          <w:rFonts w:cs="Arial"/>
        </w:rPr>
        <w:t xml:space="preserve"> de 201</w:t>
      </w:r>
      <w:r>
        <w:rPr>
          <w:rFonts w:cs="Arial"/>
        </w:rPr>
        <w:t>6</w:t>
      </w:r>
    </w:p>
    <w:p w14:paraId="10F06BCB" w14:textId="77777777" w:rsidR="0009003B" w:rsidRDefault="0009003B">
      <w:pPr>
        <w:pStyle w:val="Title-Name"/>
        <w:spacing w:before="240" w:after="240"/>
        <w:jc w:val="center"/>
        <w:rPr>
          <w:rFonts w:cs="Arial"/>
        </w:rPr>
      </w:pPr>
      <w:r>
        <w:rPr>
          <w:rFonts w:cs="Arial"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E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F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&lt;Autores&gt;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5E0A097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66698C" w:rsidRPr="0066698C">
        <w:t xml:space="preserve"> </w:t>
      </w:r>
      <w:r w:rsidR="0066698C" w:rsidRPr="0066698C">
        <w:rPr>
          <w:rFonts w:cs="Arial"/>
          <w:noProof/>
        </w:rPr>
        <w:t>EC205 -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5670019"/>
      <w:r>
        <w:lastRenderedPageBreak/>
        <w:t>Tabela de Revisões</w:t>
      </w:r>
      <w:bookmarkEnd w:id="0"/>
    </w:p>
    <w:p w14:paraId="10F06BD7" w14:textId="77777777" w:rsidR="0009003B" w:rsidRDefault="0009003B">
      <w:pPr>
        <w:pStyle w:val="Comment"/>
      </w:pPr>
    </w:p>
    <w:tbl>
      <w:tblPr>
        <w:tblW w:w="9340" w:type="dxa"/>
        <w:jc w:val="center"/>
        <w:tblLayout w:type="fixed"/>
        <w:tblLook w:val="0000" w:firstRow="0" w:lastRow="0" w:firstColumn="0" w:lastColumn="0" w:noHBand="0" w:noVBand="0"/>
      </w:tblPr>
      <w:tblGrid>
        <w:gridCol w:w="844"/>
        <w:gridCol w:w="1265"/>
        <w:gridCol w:w="1968"/>
        <w:gridCol w:w="1547"/>
        <w:gridCol w:w="1989"/>
        <w:gridCol w:w="1727"/>
      </w:tblGrid>
      <w:tr w:rsidR="0009003B" w14:paraId="10F06BDD" w14:textId="77777777" w:rsidTr="00B165DD">
        <w:trPr>
          <w:cantSplit/>
          <w:tblHeader/>
          <w:jc w:val="center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E5E5E5"/>
          </w:tcPr>
          <w:p w14:paraId="10F06BD8" w14:textId="77777777" w:rsidR="0009003B" w:rsidRDefault="0009003B">
            <w:pPr>
              <w:pStyle w:val="Table-ColHead"/>
              <w:snapToGrid w:val="0"/>
              <w:jc w:val="center"/>
            </w:pPr>
            <w:r>
              <w:t>Versão</w:t>
            </w:r>
          </w:p>
        </w:tc>
        <w:tc>
          <w:tcPr>
            <w:tcW w:w="12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0F06BD9" w14:textId="77777777" w:rsidR="0009003B" w:rsidRDefault="0009003B">
            <w:pPr>
              <w:pStyle w:val="Table-ColHead"/>
              <w:snapToGrid w:val="0"/>
              <w:jc w:val="center"/>
            </w:pPr>
            <w:r>
              <w:t>Principais Autores</w:t>
            </w:r>
          </w:p>
        </w:tc>
        <w:tc>
          <w:tcPr>
            <w:tcW w:w="19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0F06BDA" w14:textId="77777777" w:rsidR="0009003B" w:rsidRDefault="0009003B">
            <w:pPr>
              <w:pStyle w:val="Table-ColHead"/>
              <w:snapToGrid w:val="0"/>
              <w:jc w:val="center"/>
            </w:pPr>
            <w:r>
              <w:t>Descrição da Versão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0F06BDB" w14:textId="77777777" w:rsidR="0009003B" w:rsidRDefault="0009003B">
            <w:pPr>
              <w:pStyle w:val="Table-ColHead"/>
              <w:snapToGrid w:val="0"/>
              <w:jc w:val="center"/>
            </w:pPr>
            <w:r>
              <w:t>Data de Término</w:t>
            </w:r>
          </w:p>
        </w:tc>
        <w:tc>
          <w:tcPr>
            <w:tcW w:w="371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5E5E5"/>
          </w:tcPr>
          <w:p w14:paraId="10F06BDC" w14:textId="77777777" w:rsidR="0009003B" w:rsidRDefault="0009003B">
            <w:pPr>
              <w:pStyle w:val="Table-ColHead"/>
              <w:snapToGrid w:val="0"/>
              <w:jc w:val="center"/>
            </w:pPr>
            <w:r>
              <w:t>Aprovação e data</w:t>
            </w:r>
          </w:p>
        </w:tc>
      </w:tr>
      <w:tr w:rsidR="0009003B" w14:paraId="10F06BE4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DE" w14:textId="158AF417" w:rsidR="0009003B" w:rsidRDefault="009F697A" w:rsidP="005570EC">
            <w:pPr>
              <w:snapToGrid w:val="0"/>
              <w:jc w:val="center"/>
            </w:pPr>
            <w:r>
              <w:t>V0.1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DF" w14:textId="77777777" w:rsidR="0009003B" w:rsidRDefault="00F849CE" w:rsidP="005570EC">
            <w:pPr>
              <w:snapToGrid w:val="0"/>
              <w:jc w:val="center"/>
            </w:pPr>
            <w:r>
              <w:t>&lt;Autor1&gt;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E0" w14:textId="77777777" w:rsidR="0009003B" w:rsidRDefault="0009003B" w:rsidP="005570EC">
            <w:pPr>
              <w:snapToGrid w:val="0"/>
              <w:jc w:val="center"/>
            </w:pPr>
            <w:r>
              <w:t>Versão inicial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E1" w14:textId="2294F870" w:rsidR="0009003B" w:rsidRDefault="0009003B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E2" w14:textId="77777777" w:rsidR="0009003B" w:rsidRDefault="0009003B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F06BE3" w14:textId="77777777" w:rsidR="0009003B" w:rsidRDefault="0009003B" w:rsidP="005570EC">
            <w:pPr>
              <w:snapToGrid w:val="0"/>
              <w:jc w:val="center"/>
            </w:pPr>
          </w:p>
        </w:tc>
      </w:tr>
      <w:tr w:rsidR="009F697A" w14:paraId="031C438C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8A5540" w14:textId="65A29590" w:rsidR="009F697A" w:rsidRDefault="009F697A" w:rsidP="005570EC">
            <w:pPr>
              <w:snapToGrid w:val="0"/>
              <w:jc w:val="center"/>
            </w:pPr>
            <w:r>
              <w:t>V0.2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9F55D1A" w14:textId="12C45A84" w:rsidR="009F697A" w:rsidRDefault="009F697A" w:rsidP="005570EC">
            <w:pPr>
              <w:snapToGrid w:val="0"/>
              <w:jc w:val="center"/>
            </w:pPr>
            <w:r>
              <w:t>&lt;Autor2&gt;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019B04" w14:textId="746BBCC3" w:rsidR="009F697A" w:rsidRDefault="009F697A" w:rsidP="005570EC">
            <w:pPr>
              <w:snapToGrid w:val="0"/>
              <w:jc w:val="center"/>
            </w:pPr>
            <w:r>
              <w:t>Segunda versão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A4C9DD" w14:textId="2FE3F634" w:rsidR="009F697A" w:rsidRDefault="009F697A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E0DBDB" w14:textId="77777777" w:rsidR="009F697A" w:rsidRDefault="009F697A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5F3FB9" w14:textId="77777777" w:rsidR="009F697A" w:rsidRDefault="009F697A" w:rsidP="005570EC">
            <w:pPr>
              <w:snapToGrid w:val="0"/>
              <w:jc w:val="center"/>
            </w:pPr>
          </w:p>
        </w:tc>
      </w:tr>
      <w:tr w:rsidR="00E90A75" w14:paraId="24CFF352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17D263" w14:textId="6548A0A5" w:rsidR="00E90A75" w:rsidRDefault="00E90A75" w:rsidP="005570EC">
            <w:pPr>
              <w:snapToGrid w:val="0"/>
              <w:jc w:val="center"/>
            </w:pPr>
            <w:r>
              <w:t>V0.3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EEE4D2" w14:textId="153252FF" w:rsidR="00E90A75" w:rsidRDefault="00E90A75" w:rsidP="005570EC">
            <w:pPr>
              <w:snapToGrid w:val="0"/>
              <w:jc w:val="center"/>
            </w:pPr>
            <w:r>
              <w:t>&lt;Autor3&gt;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CD49B9" w14:textId="5A090CD5" w:rsidR="00E90A75" w:rsidRDefault="00E90A75" w:rsidP="005570EC">
            <w:pPr>
              <w:snapToGrid w:val="0"/>
              <w:jc w:val="center"/>
            </w:pPr>
            <w:r>
              <w:t>Terceira versão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91F462" w14:textId="1AFFF073" w:rsidR="00E90A75" w:rsidRDefault="00E90A75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591398" w14:textId="77777777" w:rsidR="00E90A75" w:rsidRDefault="00E90A75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516657" w14:textId="77777777" w:rsidR="00E90A75" w:rsidRDefault="00E90A75" w:rsidP="005570EC">
            <w:pPr>
              <w:snapToGrid w:val="0"/>
              <w:jc w:val="center"/>
            </w:pPr>
          </w:p>
        </w:tc>
      </w:tr>
      <w:tr w:rsidR="009010C1" w14:paraId="1C00F565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06E1B33E" w14:textId="153E9FA5" w:rsidR="009010C1" w:rsidRDefault="009010C1" w:rsidP="005570EC">
            <w:pPr>
              <w:snapToGrid w:val="0"/>
              <w:jc w:val="center"/>
            </w:pPr>
            <w:r>
              <w:t>V0.4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1BA6164F" w14:textId="137F275F" w:rsidR="009010C1" w:rsidRDefault="009010C1" w:rsidP="005570EC">
            <w:pPr>
              <w:snapToGrid w:val="0"/>
              <w:jc w:val="center"/>
            </w:pPr>
            <w:r>
              <w:t>&lt;Autor4&gt;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4DB2A4CC" w14:textId="086AB76C" w:rsidR="009010C1" w:rsidRDefault="009010C1" w:rsidP="005570EC">
            <w:pPr>
              <w:snapToGrid w:val="0"/>
              <w:jc w:val="center"/>
            </w:pPr>
            <w:r>
              <w:t>Quarta versão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5969069E" w14:textId="36EC469F" w:rsidR="009010C1" w:rsidRDefault="009010C1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2D2FB371" w14:textId="77777777" w:rsidR="009010C1" w:rsidRDefault="009010C1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A03B9F0" w14:textId="77777777" w:rsidR="009010C1" w:rsidRDefault="009010C1" w:rsidP="005570EC">
            <w:pPr>
              <w:snapToGrid w:val="0"/>
              <w:jc w:val="center"/>
            </w:pPr>
          </w:p>
        </w:tc>
      </w:tr>
      <w:tr w:rsidR="00B165DD" w14:paraId="454979AA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E027A" w14:textId="58CD6D17" w:rsidR="00B165DD" w:rsidRDefault="00B165DD" w:rsidP="005570EC">
            <w:pPr>
              <w:snapToGrid w:val="0"/>
              <w:jc w:val="center"/>
            </w:pPr>
            <w:r>
              <w:t>V0.5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1E4FF" w14:textId="130E09B1" w:rsidR="00B165DD" w:rsidRDefault="00B165DD" w:rsidP="005570EC">
            <w:pPr>
              <w:snapToGrid w:val="0"/>
              <w:jc w:val="center"/>
            </w:pPr>
            <w:r>
              <w:t>&lt;Autor5&gt;</w:t>
            </w:r>
          </w:p>
        </w:tc>
        <w:tc>
          <w:tcPr>
            <w:tcW w:w="1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B134E" w14:textId="5328D9DF" w:rsidR="00B165DD" w:rsidRDefault="00B165DD" w:rsidP="005570EC">
            <w:pPr>
              <w:snapToGrid w:val="0"/>
              <w:jc w:val="center"/>
            </w:pPr>
            <w:r>
              <w:t>Quinta versão do documento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07D29" w14:textId="6FF41724" w:rsidR="00B165DD" w:rsidRDefault="00B165DD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E8854" w14:textId="77777777" w:rsidR="00B165DD" w:rsidRDefault="00B165DD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0D0DD" w14:textId="77777777" w:rsidR="00B165DD" w:rsidRDefault="00B165DD" w:rsidP="005570EC">
            <w:pPr>
              <w:snapToGrid w:val="0"/>
              <w:jc w:val="center"/>
            </w:pPr>
          </w:p>
        </w:tc>
      </w:tr>
      <w:tr w:rsidR="00466010" w14:paraId="4D8CE384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BCEC7" w14:textId="47E59F77" w:rsidR="00466010" w:rsidRDefault="00466010" w:rsidP="005570EC">
            <w:pPr>
              <w:snapToGrid w:val="0"/>
              <w:jc w:val="center"/>
            </w:pPr>
            <w:r>
              <w:t>V1.0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83B6" w14:textId="1818908D" w:rsidR="00466010" w:rsidRDefault="003979DE" w:rsidP="005570EC">
            <w:pPr>
              <w:snapToGrid w:val="0"/>
              <w:jc w:val="center"/>
            </w:pPr>
            <w:r>
              <w:t>Guilherme e Daniel</w:t>
            </w:r>
          </w:p>
        </w:tc>
        <w:tc>
          <w:tcPr>
            <w:tcW w:w="1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1814E" w14:textId="069C6AA0" w:rsidR="00466010" w:rsidRDefault="00466010" w:rsidP="005570EC">
            <w:pPr>
              <w:snapToGrid w:val="0"/>
              <w:jc w:val="center"/>
            </w:pPr>
            <w:r>
              <w:t>Inclusão do capítulo 9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A8346" w14:textId="10621906" w:rsidR="00466010" w:rsidRDefault="00466010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AEA86" w14:textId="77777777" w:rsidR="00466010" w:rsidRDefault="00466010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3E535" w14:textId="1950B2BC" w:rsidR="00466010" w:rsidRDefault="00466010" w:rsidP="005570EC">
            <w:pPr>
              <w:snapToGrid w:val="0"/>
              <w:jc w:val="center"/>
            </w:pPr>
          </w:p>
        </w:tc>
      </w:tr>
    </w:tbl>
    <w:p w14:paraId="10F06BE5" w14:textId="6ECE17F2" w:rsidR="003979DE" w:rsidRDefault="003979DE">
      <w:pPr>
        <w:pStyle w:val="Table-Text"/>
        <w:spacing w:before="0" w:after="0"/>
      </w:pPr>
    </w:p>
    <w:p w14:paraId="613BF816" w14:textId="77777777" w:rsidR="003979DE" w:rsidRPr="003979DE" w:rsidRDefault="003979DE" w:rsidP="003979DE"/>
    <w:p w14:paraId="737997C5" w14:textId="3F7F5BDA" w:rsidR="003979DE" w:rsidRDefault="003979DE" w:rsidP="003979DE"/>
    <w:p w14:paraId="13F3825B" w14:textId="714786A8" w:rsidR="0009003B" w:rsidRPr="003979DE" w:rsidRDefault="003979DE" w:rsidP="003979DE">
      <w:pPr>
        <w:tabs>
          <w:tab w:val="left" w:pos="3105"/>
        </w:tabs>
      </w:pPr>
      <w:r>
        <w:tab/>
      </w: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5670020"/>
      <w:r>
        <w:lastRenderedPageBreak/>
        <w:t>Índice</w:t>
      </w:r>
      <w:bookmarkEnd w:id="1"/>
    </w:p>
    <w:p w14:paraId="6D50CA46" w14:textId="77777777" w:rsidR="00BA3F2F" w:rsidRDefault="0009003B" w:rsidP="00BA3F2F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</w:instrText>
      </w:r>
      <w:r>
        <w:fldChar w:fldCharType="separate"/>
      </w:r>
      <w:r w:rsidR="00BA3F2F">
        <w:rPr>
          <w:noProof/>
        </w:rPr>
        <w:t>Tabela de Revisões</w:t>
      </w:r>
      <w:r w:rsidR="00BA3F2F">
        <w:rPr>
          <w:noProof/>
        </w:rPr>
        <w:tab/>
      </w:r>
      <w:r w:rsidR="00BA3F2F">
        <w:rPr>
          <w:noProof/>
        </w:rPr>
        <w:fldChar w:fldCharType="begin"/>
      </w:r>
      <w:r w:rsidR="00BA3F2F">
        <w:rPr>
          <w:noProof/>
        </w:rPr>
        <w:instrText xml:space="preserve"> PAGEREF _Toc455670019 \h </w:instrText>
      </w:r>
      <w:r w:rsidR="00BA3F2F">
        <w:rPr>
          <w:noProof/>
        </w:rPr>
      </w:r>
      <w:r w:rsidR="00BA3F2F">
        <w:rPr>
          <w:noProof/>
        </w:rPr>
        <w:fldChar w:fldCharType="separate"/>
      </w:r>
      <w:r w:rsidR="00BA3F2F">
        <w:rPr>
          <w:noProof/>
        </w:rPr>
        <w:t>2</w:t>
      </w:r>
      <w:r w:rsidR="00BA3F2F">
        <w:rPr>
          <w:noProof/>
        </w:rPr>
        <w:fldChar w:fldCharType="end"/>
      </w:r>
    </w:p>
    <w:p w14:paraId="4F6CC5DB" w14:textId="77777777" w:rsidR="00BA3F2F" w:rsidRDefault="00BA3F2F" w:rsidP="00BA3F2F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AEF4817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AD528D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44CDE7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9BF939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71CA5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8B4E589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ED68CD8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7E5E64D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71CA5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C0FBC7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71CA5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87D908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9DFCA5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8F21FC8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–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BBA0D53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–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9E28E7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D941A94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5CC98DA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10AB0D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B7EF2FB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03C582E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–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0FC41E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E3597D" w14:textId="77777777" w:rsidR="00BA3F2F" w:rsidRDefault="00BA3F2F" w:rsidP="00BA3F2F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–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ECD8CB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45A90F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5735899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1ACF9C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09B47F9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024ED0E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3A70482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64C192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962EFC8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F06C05" w14:textId="227D95AF" w:rsidR="0009003B" w:rsidRDefault="0009003B" w:rsidP="00BA3F2F">
      <w:pPr>
        <w:pStyle w:val="Sumrio1"/>
        <w:tabs>
          <w:tab w:val="clear" w:pos="8640"/>
          <w:tab w:val="right" w:leader="dot" w:pos="9404"/>
          <w:tab w:val="right" w:leader="dot" w:pos="10490"/>
          <w:tab w:val="right" w:leader="dot" w:pos="10632"/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5670021"/>
      <w:r>
        <w:lastRenderedPageBreak/>
        <w:t>Lista de Figuras</w:t>
      </w:r>
      <w:bookmarkEnd w:id="2"/>
    </w:p>
    <w:p w14:paraId="0D6621AB" w14:textId="77777777" w:rsidR="00ED7671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ED7671">
        <w:rPr>
          <w:noProof/>
        </w:rPr>
        <w:t>Figura 1 - Exemplo da implementação ... &lt;Visão Geral&gt;</w:t>
      </w:r>
      <w:r w:rsidR="00ED7671">
        <w:rPr>
          <w:noProof/>
        </w:rPr>
        <w:tab/>
      </w:r>
      <w:r w:rsidR="00ED7671">
        <w:rPr>
          <w:noProof/>
        </w:rPr>
        <w:fldChar w:fldCharType="begin"/>
      </w:r>
      <w:r w:rsidR="00ED7671">
        <w:rPr>
          <w:noProof/>
        </w:rPr>
        <w:instrText xml:space="preserve"> PAGEREF _Toc455670272 \h </w:instrText>
      </w:r>
      <w:r w:rsidR="00ED7671">
        <w:rPr>
          <w:noProof/>
        </w:rPr>
      </w:r>
      <w:r w:rsidR="00ED7671">
        <w:rPr>
          <w:noProof/>
        </w:rPr>
        <w:fldChar w:fldCharType="separate"/>
      </w:r>
      <w:r w:rsidR="00ED7671">
        <w:rPr>
          <w:noProof/>
        </w:rPr>
        <w:t>7</w:t>
      </w:r>
      <w:r w:rsidR="00ED7671">
        <w:rPr>
          <w:noProof/>
        </w:rPr>
        <w:fldChar w:fldCharType="end"/>
      </w:r>
    </w:p>
    <w:p w14:paraId="22264FA0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2 - Diagrama do &lt;Projeto&gt;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2C970F0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3 - Fluxograma do &lt;Projeto&gt;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FE696C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4 - 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F1F43F3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5 - Fluxo de eventos (descrição)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D7EBAE3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6 - Fluxo de eventos (exemplo: caso de uso)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1D468BD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7 - Fluxo de eventos (exemplo: fluxo principal)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C2DF12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8 -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F48928" w14:textId="02567B8C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9 - 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23EB8A6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10 - 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3E6830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11 - Diagrama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2FAF88" w14:textId="77777777" w:rsidR="00ED7671" w:rsidRP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D7671">
        <w:rPr>
          <w:noProof/>
        </w:rPr>
        <w:t>Figura 12 - Telas do Software</w:t>
      </w:r>
      <w:r w:rsidRPr="00ED7671">
        <w:rPr>
          <w:noProof/>
        </w:rPr>
        <w:tab/>
      </w:r>
      <w:r w:rsidRPr="00ED7671">
        <w:rPr>
          <w:noProof/>
        </w:rPr>
        <w:fldChar w:fldCharType="begin"/>
      </w:r>
      <w:r w:rsidRPr="00ED7671">
        <w:rPr>
          <w:noProof/>
        </w:rPr>
        <w:instrText xml:space="preserve"> PAGEREF _Toc455670283 \h </w:instrText>
      </w:r>
      <w:r w:rsidRPr="00ED7671">
        <w:rPr>
          <w:noProof/>
        </w:rPr>
      </w:r>
      <w:r w:rsidRPr="00ED7671">
        <w:rPr>
          <w:noProof/>
        </w:rPr>
        <w:fldChar w:fldCharType="separate"/>
      </w:r>
      <w:r w:rsidRPr="00ED7671">
        <w:rPr>
          <w:noProof/>
        </w:rPr>
        <w:t>16</w:t>
      </w:r>
      <w:r w:rsidRPr="00ED7671">
        <w:rPr>
          <w:noProof/>
        </w:rPr>
        <w:fldChar w:fldCharType="end"/>
      </w:r>
    </w:p>
    <w:p w14:paraId="646DFA27" w14:textId="77777777" w:rsidR="00ED7671" w:rsidRP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D7671">
        <w:rPr>
          <w:noProof/>
        </w:rPr>
        <w:t>Figura 13 - EAP</w:t>
      </w:r>
      <w:r w:rsidRPr="00ED7671">
        <w:rPr>
          <w:noProof/>
        </w:rPr>
        <w:tab/>
      </w:r>
      <w:r w:rsidRPr="00ED7671">
        <w:rPr>
          <w:noProof/>
        </w:rPr>
        <w:fldChar w:fldCharType="begin"/>
      </w:r>
      <w:r w:rsidRPr="00ED7671">
        <w:rPr>
          <w:noProof/>
        </w:rPr>
        <w:instrText xml:space="preserve"> PAGEREF _Toc455670284 \h </w:instrText>
      </w:r>
      <w:r w:rsidRPr="00ED7671">
        <w:rPr>
          <w:noProof/>
        </w:rPr>
      </w:r>
      <w:r w:rsidRPr="00ED7671">
        <w:rPr>
          <w:noProof/>
        </w:rPr>
        <w:fldChar w:fldCharType="separate"/>
      </w:r>
      <w:r w:rsidRPr="00ED7671">
        <w:rPr>
          <w:noProof/>
        </w:rPr>
        <w:t>16</w:t>
      </w:r>
      <w:r w:rsidRPr="00ED7671">
        <w:rPr>
          <w:noProof/>
        </w:rPr>
        <w:fldChar w:fldCharType="end"/>
      </w:r>
    </w:p>
    <w:p w14:paraId="6A228CD9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D7671">
        <w:rPr>
          <w:noProof/>
        </w:rPr>
        <w:t>Figura 14 - 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F06C12" w14:textId="476E97BB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5670022"/>
      <w:r>
        <w:lastRenderedPageBreak/>
        <w:t>Lista de Tabelas</w:t>
      </w:r>
      <w:bookmarkEnd w:id="3"/>
    </w:p>
    <w:p w14:paraId="10F06C16" w14:textId="77777777" w:rsidR="002A6C7C" w:rsidRDefault="0009003B" w:rsidP="009B64DB">
      <w:pPr>
        <w:pStyle w:val="ndicedeilustraes"/>
        <w:tabs>
          <w:tab w:val="right" w:leader="dot" w:pos="10773"/>
        </w:tabs>
        <w:rPr>
          <w:rFonts w:ascii="Calibri" w:hAnsi="Calibr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2A6C7C">
        <w:rPr>
          <w:noProof/>
        </w:rPr>
        <w:t>Tabela 01 - Requisito Req.1</w:t>
      </w:r>
      <w:r w:rsidR="002A6C7C">
        <w:rPr>
          <w:noProof/>
        </w:rPr>
        <w:tab/>
      </w:r>
      <w:r w:rsidR="002A6C7C">
        <w:rPr>
          <w:noProof/>
        </w:rPr>
        <w:fldChar w:fldCharType="begin"/>
      </w:r>
      <w:r w:rsidR="002A6C7C">
        <w:rPr>
          <w:noProof/>
        </w:rPr>
        <w:instrText xml:space="preserve"> PAGEREF _Toc349251693 \h </w:instrText>
      </w:r>
      <w:r w:rsidR="002A6C7C">
        <w:rPr>
          <w:noProof/>
        </w:rPr>
      </w:r>
      <w:r w:rsidR="002A6C7C">
        <w:rPr>
          <w:noProof/>
        </w:rPr>
        <w:fldChar w:fldCharType="separate"/>
      </w:r>
      <w:r w:rsidR="00D76BE9">
        <w:rPr>
          <w:noProof/>
        </w:rPr>
        <w:t>9</w:t>
      </w:r>
      <w:r w:rsidR="002A6C7C">
        <w:rPr>
          <w:noProof/>
        </w:rPr>
        <w:fldChar w:fldCharType="end"/>
      </w:r>
    </w:p>
    <w:p w14:paraId="10F06C17" w14:textId="77777777" w:rsidR="002A6C7C" w:rsidRDefault="002A6C7C" w:rsidP="009B64DB">
      <w:pPr>
        <w:pStyle w:val="ndicedeilustraes"/>
        <w:tabs>
          <w:tab w:val="right" w:leader="dot" w:pos="10773"/>
        </w:tabs>
        <w:rPr>
          <w:rFonts w:ascii="Calibri" w:hAnsi="Calibri"/>
          <w:noProof/>
          <w:sz w:val="22"/>
          <w:szCs w:val="22"/>
          <w:lang w:eastAsia="pt-BR"/>
        </w:rPr>
      </w:pPr>
      <w:r>
        <w:rPr>
          <w:noProof/>
        </w:rPr>
        <w:t>Tabela 02 - Requisito Req.2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_Toc349251694 \h </w:instrText>
      </w:r>
      <w:r>
        <w:rPr>
          <w:noProof/>
        </w:rPr>
      </w:r>
      <w:r>
        <w:rPr>
          <w:noProof/>
        </w:rPr>
        <w:fldChar w:fldCharType="separate"/>
      </w:r>
      <w:r w:rsidR="00D76BE9">
        <w:rPr>
          <w:noProof/>
        </w:rPr>
        <w:t>9</w:t>
      </w:r>
      <w:r>
        <w:rPr>
          <w:noProof/>
        </w:rPr>
        <w:fldChar w:fldCharType="end"/>
      </w:r>
    </w:p>
    <w:p w14:paraId="10F06C18" w14:textId="77777777" w:rsidR="0009003B" w:rsidRDefault="0009003B" w:rsidP="009B64DB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5670023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5670024"/>
      <w:r>
        <w:t>Definições, Acrônimos e Abreviaturas</w:t>
      </w:r>
      <w:bookmarkEnd w:id="5"/>
    </w:p>
    <w:p w14:paraId="10F06C1C" w14:textId="7AC93B5D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D0331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D79C51F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D0331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138311C7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D0331">
        <w:rPr>
          <w:rFonts w:ascii="Arial" w:hAnsi="Arial" w:cs="Arial"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3BF8EB71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D0331">
        <w:rPr>
          <w:rFonts w:ascii="Arial" w:hAnsi="Arial" w:cs="Arial"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34ECBFCB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D033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455670025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5670026"/>
      <w:r>
        <w:t>Introdução</w:t>
      </w:r>
      <w:bookmarkEnd w:id="8"/>
    </w:p>
    <w:p w14:paraId="17F61D7D" w14:textId="77777777" w:rsidR="001B3145" w:rsidRDefault="00C973E6" w:rsidP="00C973E6">
      <w:pPr>
        <w:ind w:left="708"/>
        <w:jc w:val="both"/>
      </w:pPr>
      <w:r>
        <w:t xml:space="preserve">Batman, o Cavaleiro das Trevas e justiceiro de Gotham City, combate a criminalidade de sua cidade natal, onde seus pais foram brutalmente assassinados quando ele tinha </w:t>
      </w:r>
      <w:r w:rsidR="001B3145">
        <w:t xml:space="preserve">apenas </w:t>
      </w:r>
      <w:r>
        <w:t xml:space="preserve">oito anos de idade. </w:t>
      </w:r>
    </w:p>
    <w:p w14:paraId="583715DC" w14:textId="478EE3ED" w:rsidR="009B64DB" w:rsidRDefault="00C973E6" w:rsidP="00C973E6">
      <w:pPr>
        <w:ind w:left="708"/>
        <w:jc w:val="both"/>
      </w:pPr>
      <w:r>
        <w:t>Criado pelo seu mordomo Alfred Pennywort</w:t>
      </w:r>
      <w:r w:rsidR="001B3145">
        <w:t>h e com sede de vingança, viajou ao redor do mundo aprendendo diversas artes de lutas marciais para que um dia possa tornar Gotham City pacifica e harmoniosa para viver.</w:t>
      </w:r>
    </w:p>
    <w:p w14:paraId="4FCADAB5" w14:textId="52D86220" w:rsidR="001B3145" w:rsidRDefault="001B3145" w:rsidP="00C973E6">
      <w:pPr>
        <w:ind w:left="708"/>
        <w:jc w:val="both"/>
      </w:pPr>
      <w:r>
        <w:t xml:space="preserve">Para combater o crime, Batman conta com um amigo secreto dentro da GCPD (Gotham City Police Department), o detetive James Gordon, juntos prendem e puni todos que quebram a lei de ordem e paz da cidade. </w:t>
      </w:r>
    </w:p>
    <w:p w14:paraId="52393B7E" w14:textId="13AB620F" w:rsidR="001B3145" w:rsidRPr="001B3145" w:rsidRDefault="001B3145" w:rsidP="001B3145">
      <w:pPr>
        <w:ind w:left="708"/>
        <w:jc w:val="both"/>
      </w:pPr>
      <w:r>
        <w:t xml:space="preserve">Chegou um dia que, Batman e o detetive Gordon, já prenderam mais de três mil criminosos e precisam de um software de controle para registrar todos os vilões de Gotham City, afim de saberem quais estão presos e quais estão soltos para praticarem maldades e também salvar algumas características de todos os vilões. Então secretamente contataram nossa empresa de tecnologia para desenvolver um software que faça o controle de </w:t>
      </w:r>
      <w:r w:rsidR="000C1EA4">
        <w:t xml:space="preserve">todos </w:t>
      </w:r>
      <w:r>
        <w:t>os vilões</w:t>
      </w:r>
      <w:r w:rsidR="000C1EA4">
        <w:t xml:space="preserve"> e pediram total sigilo sobre o projeto.</w:t>
      </w:r>
      <w:bookmarkStart w:id="9" w:name="_GoBack"/>
      <w:bookmarkEnd w:id="9"/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5670027"/>
      <w:r>
        <w:t>Escopo</w:t>
      </w:r>
      <w:bookmarkEnd w:id="10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77777777" w:rsidR="0009003B" w:rsidRDefault="00A60644" w:rsidP="00A60644">
      <w:pPr>
        <w:pStyle w:val="Legenda"/>
      </w:pPr>
      <w:bookmarkStart w:id="11" w:name="_Toc455670272"/>
      <w:r>
        <w:t xml:space="preserve">Figura </w:t>
      </w:r>
      <w:fldSimple w:instr=" SEQ &quot;Figura&quot; \*Arabic ">
        <w:r w:rsidR="005B256A">
          <w:rPr>
            <w:noProof/>
          </w:rPr>
          <w:t>1</w:t>
        </w:r>
      </w:fldSimple>
      <w:r w:rsidR="000613CF">
        <w:t xml:space="preserve"> - Exemplo da implementação </w:t>
      </w:r>
      <w:r w:rsidR="00D77C62">
        <w:t xml:space="preserve">... </w:t>
      </w:r>
      <w:r w:rsidR="000613CF">
        <w:t>&lt;Visão</w:t>
      </w:r>
      <w:r w:rsidR="00DF56AE">
        <w:t xml:space="preserve"> Geral&gt;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2" w:name="_Toc455670028"/>
      <w:r>
        <w:t>Descrição de funcionamento</w:t>
      </w:r>
      <w:bookmarkEnd w:id="12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lastRenderedPageBreak/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r>
        <w:rPr>
          <w:i w:val="0"/>
          <w:color w:val="000000"/>
        </w:rPr>
        <w:t xml:space="preserve">irá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7777777" w:rsidR="0009003B" w:rsidRDefault="00A60644" w:rsidP="00A60644">
      <w:pPr>
        <w:pStyle w:val="Legenda"/>
        <w:rPr>
          <w:color w:val="000000"/>
        </w:rPr>
      </w:pPr>
      <w:bookmarkStart w:id="13" w:name="_Toc455670273"/>
      <w:r>
        <w:t xml:space="preserve">Figura </w:t>
      </w:r>
      <w:fldSimple w:instr=" SEQ &quot;Figura&quot; \*Arabic ">
        <w:r w:rsidR="005B256A">
          <w:rPr>
            <w:noProof/>
          </w:rPr>
          <w:t>2</w:t>
        </w:r>
      </w:fldSimple>
      <w:r w:rsidR="0009003B">
        <w:t xml:space="preserve"> - Diagrama do </w:t>
      </w:r>
      <w:r w:rsidR="008058B7">
        <w:t>&lt;Projeto&gt;</w:t>
      </w:r>
      <w:bookmarkEnd w:id="13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e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77777777" w:rsidR="0009003B" w:rsidRPr="00A60644" w:rsidRDefault="00A60644" w:rsidP="00A60644">
      <w:pPr>
        <w:pStyle w:val="Legenda"/>
      </w:pPr>
      <w:bookmarkStart w:id="14" w:name="_Toc455670274"/>
      <w:r>
        <w:t xml:space="preserve">Figura </w:t>
      </w:r>
      <w:fldSimple w:instr=" SEQ &quot;Figura&quot; \*Arabic ">
        <w:r w:rsidR="005B256A">
          <w:rPr>
            <w:noProof/>
          </w:rPr>
          <w:t>3</w:t>
        </w:r>
      </w:fldSimple>
      <w:r w:rsidR="0009003B" w:rsidRPr="00A60644">
        <w:t xml:space="preserve"> - Fluxograma do </w:t>
      </w:r>
      <w:r w:rsidR="00D866FE" w:rsidRPr="00A60644">
        <w:t>&lt;Projeto&gt;</w:t>
      </w:r>
      <w:bookmarkEnd w:id="14"/>
    </w:p>
    <w:p w14:paraId="10F06C3C" w14:textId="77777777" w:rsidR="0009003B" w:rsidRDefault="0009003B">
      <w:pPr>
        <w:pStyle w:val="Ttulo1"/>
      </w:pPr>
      <w:bookmarkStart w:id="15" w:name="_Toc455670029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5670030"/>
      <w:r>
        <w:t>Requisitos Funcionais</w:t>
      </w:r>
      <w:bookmarkEnd w:id="16"/>
      <w:r>
        <w:t xml:space="preserve"> </w:t>
      </w:r>
    </w:p>
    <w:p w14:paraId="10F06C3E" w14:textId="77777777" w:rsidR="0009003B" w:rsidRDefault="0009003B">
      <w:pPr>
        <w:pStyle w:val="Ttulo3"/>
      </w:pPr>
      <w:bookmarkStart w:id="17" w:name="_Toc455670031"/>
      <w:r>
        <w:t>Req.</w:t>
      </w:r>
      <w:fldSimple w:instr=" SEQ &quot;Reqfuncionais&quot; \*Arabic ">
        <w:r w:rsidR="0053125E">
          <w:rPr>
            <w:noProof/>
          </w:rPr>
          <w:t>1</w:t>
        </w:r>
      </w:fldSimple>
      <w:r>
        <w:t xml:space="preserve"> – </w:t>
      </w:r>
      <w:r w:rsidR="00F26381">
        <w:t>Efetuar o cadastro dos clientes de acesso</w:t>
      </w:r>
      <w:bookmarkEnd w:id="17"/>
    </w:p>
    <w:tbl>
      <w:tblPr>
        <w:tblW w:w="10780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60"/>
        <w:gridCol w:w="9020"/>
      </w:tblGrid>
      <w:tr w:rsidR="0009003B" w14:paraId="10F06C44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3F" w14:textId="77777777" w:rsidR="0009003B" w:rsidRDefault="0009003B">
            <w:pPr>
              <w:snapToGrid w:val="0"/>
              <w:spacing w:before="60" w:after="60"/>
            </w:pPr>
            <w:r>
              <w:rPr>
                <w:rFonts w:ascii="Arial" w:hAnsi="Arial" w:cs="Arial"/>
                <w:b/>
              </w:rPr>
              <w:t>Detalhamento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0" w14:textId="77777777" w:rsidR="0009003B" w:rsidRDefault="00F26381">
            <w:pPr>
              <w:snapToGrid w:val="0"/>
              <w:jc w:val="both"/>
            </w:pPr>
            <w:r>
              <w:t>Cada cliente deve possuir os seguintes dados:</w:t>
            </w:r>
          </w:p>
          <w:p w14:paraId="10F06C41" w14:textId="77777777" w:rsidR="00F26381" w:rsidRDefault="00F26381">
            <w:pPr>
              <w:snapToGrid w:val="0"/>
              <w:jc w:val="both"/>
            </w:pPr>
            <w:r>
              <w:t>- Nome</w:t>
            </w:r>
          </w:p>
          <w:p w14:paraId="10F06C42" w14:textId="77777777" w:rsidR="00F26381" w:rsidRDefault="00F26381">
            <w:pPr>
              <w:snapToGrid w:val="0"/>
              <w:jc w:val="both"/>
            </w:pPr>
            <w:r>
              <w:t>- IP</w:t>
            </w:r>
          </w:p>
          <w:p w14:paraId="10F06C43" w14:textId="77777777" w:rsidR="00F26381" w:rsidRDefault="00F26381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...</w:t>
            </w:r>
          </w:p>
        </w:tc>
      </w:tr>
      <w:tr w:rsidR="0009003B" w14:paraId="10F06C48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45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Observação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6" w14:textId="77777777" w:rsidR="009534B2" w:rsidRDefault="00F26381" w:rsidP="009B64DB">
            <w:pPr>
              <w:pStyle w:val="Legenda"/>
              <w:jc w:val="both"/>
            </w:pPr>
            <w:r>
              <w:t xml:space="preserve">O CPF deve ser validado para efetuar o cadastro do cliente. </w:t>
            </w:r>
          </w:p>
          <w:p w14:paraId="10F06C47" w14:textId="77777777" w:rsidR="0009003B" w:rsidRDefault="00F26381" w:rsidP="009B64DB">
            <w:pPr>
              <w:pStyle w:val="Legenda"/>
              <w:jc w:val="both"/>
            </w:pPr>
            <w:r>
              <w:t xml:space="preserve">Deve somente haver o cadastro, caso todas as informações citadas </w:t>
            </w:r>
            <w:r w:rsidR="009534B2">
              <w:t>acima</w:t>
            </w:r>
            <w: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49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A" w14:textId="77777777" w:rsidR="0009003B" w:rsidRDefault="0009003B">
            <w:pPr>
              <w:pStyle w:val="Comment"/>
              <w:snapToGrid w:val="0"/>
            </w:pPr>
            <w:r>
              <w:rPr>
                <w:i w:val="0"/>
                <w:color w:val="000000"/>
              </w:rPr>
              <w:t>Alta</w:t>
            </w:r>
          </w:p>
        </w:tc>
      </w:tr>
    </w:tbl>
    <w:p w14:paraId="10F06C4C" w14:textId="77777777" w:rsidR="0009003B" w:rsidRDefault="0009003B" w:rsidP="00A60644">
      <w:pPr>
        <w:pStyle w:val="Legenda"/>
      </w:pPr>
      <w:bookmarkStart w:id="18" w:name="_Toc349251693"/>
      <w:r>
        <w:t>Tabela 0</w:t>
      </w:r>
      <w:fldSimple w:instr=" SEQ &quot;Tabela&quot; \*Arabic ">
        <w:r w:rsidR="0053125E">
          <w:rPr>
            <w:noProof/>
          </w:rPr>
          <w:t>1</w:t>
        </w:r>
      </w:fldSimple>
      <w:r w:rsidR="0053125E">
        <w:t xml:space="preserve"> - Requisito Req.1</w:t>
      </w:r>
      <w:bookmarkEnd w:id="18"/>
    </w:p>
    <w:p w14:paraId="10F06C4D" w14:textId="77777777" w:rsidR="0009003B" w:rsidRDefault="0009003B">
      <w:pPr>
        <w:pStyle w:val="Ttulo3"/>
      </w:pPr>
      <w:bookmarkStart w:id="19" w:name="_Toc455670032"/>
      <w:r>
        <w:t>Req.</w:t>
      </w:r>
      <w:fldSimple w:instr=" SEQ &quot;Reqfuncionais&quot; \*Arabic ">
        <w:r w:rsidR="0053125E">
          <w:rPr>
            <w:noProof/>
          </w:rPr>
          <w:t>2</w:t>
        </w:r>
      </w:fldSimple>
      <w:r>
        <w:t xml:space="preserve"> – </w:t>
      </w:r>
      <w:r w:rsidR="00AB021E">
        <w:t>Exibir o relatório de backups</w:t>
      </w:r>
      <w:bookmarkEnd w:id="19"/>
    </w:p>
    <w:tbl>
      <w:tblPr>
        <w:tblW w:w="10780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60"/>
        <w:gridCol w:w="9020"/>
      </w:tblGrid>
      <w:tr w:rsidR="0009003B" w14:paraId="10F06C53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4E" w14:textId="77777777" w:rsidR="0009003B" w:rsidRDefault="0009003B">
            <w:pPr>
              <w:snapToGrid w:val="0"/>
              <w:spacing w:before="60" w:after="60"/>
            </w:pPr>
            <w:r>
              <w:rPr>
                <w:rFonts w:ascii="Arial" w:hAnsi="Arial" w:cs="Arial"/>
                <w:b/>
              </w:rPr>
              <w:t>Detalhamento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F" w14:textId="77777777" w:rsidR="0009003B" w:rsidRDefault="00AB021E">
            <w:pPr>
              <w:snapToGrid w:val="0"/>
            </w:pPr>
            <w:r>
              <w:t>O sistema deve prover meios de exibir um relatório de backups contento as seguintes informações:</w:t>
            </w:r>
          </w:p>
          <w:p w14:paraId="10F06C50" w14:textId="77777777" w:rsidR="00AB021E" w:rsidRDefault="00AB021E">
            <w:pPr>
              <w:snapToGrid w:val="0"/>
            </w:pPr>
            <w:r>
              <w:t>- IP.</w:t>
            </w:r>
          </w:p>
          <w:p w14:paraId="10F06C51" w14:textId="77777777" w:rsidR="00AB021E" w:rsidRDefault="00AB021E">
            <w:pPr>
              <w:snapToGrid w:val="0"/>
            </w:pPr>
            <w:r>
              <w:t>- Quantidade de backups desde o inicio do cadastro.</w:t>
            </w:r>
          </w:p>
          <w:p w14:paraId="10F06C52" w14:textId="77777777" w:rsidR="00AB021E" w:rsidRPr="00AB021E" w:rsidRDefault="00AB021E">
            <w:pPr>
              <w:snapToGrid w:val="0"/>
            </w:pPr>
            <w:r>
              <w:t>- Data do ultimo backup.</w:t>
            </w:r>
          </w:p>
        </w:tc>
      </w:tr>
      <w:tr w:rsidR="0009003B" w14:paraId="10F06C56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54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Observação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55" w14:textId="77777777" w:rsidR="0009003B" w:rsidRDefault="00AB021E" w:rsidP="00AB021E">
            <w:pPr>
              <w:pStyle w:val="Comment"/>
              <w:snapToGrid w:val="0"/>
              <w:rPr>
                <w:rFonts w:ascii="Arial" w:hAnsi="Arial" w:cs="Arial"/>
                <w:b/>
              </w:rPr>
            </w:pPr>
            <w:r>
              <w:rPr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57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58" w14:textId="77777777" w:rsidR="0009003B" w:rsidRDefault="0009003B">
            <w:pPr>
              <w:pStyle w:val="Comment"/>
              <w:snapToGrid w:val="0"/>
            </w:pPr>
            <w:r>
              <w:rPr>
                <w:i w:val="0"/>
                <w:color w:val="000000"/>
              </w:rPr>
              <w:t>Alta</w:t>
            </w:r>
          </w:p>
        </w:tc>
      </w:tr>
    </w:tbl>
    <w:p w14:paraId="10F06C5A" w14:textId="77777777" w:rsidR="0009003B" w:rsidRDefault="0009003B" w:rsidP="00A60644">
      <w:pPr>
        <w:pStyle w:val="Legenda"/>
      </w:pPr>
      <w:bookmarkStart w:id="20" w:name="_Toc349251694"/>
      <w:r>
        <w:t>Tabela 0</w:t>
      </w:r>
      <w:fldSimple w:instr=" SEQ &quot;Tabela&quot; \*Arabic ">
        <w:r w:rsidR="0053125E">
          <w:rPr>
            <w:noProof/>
          </w:rPr>
          <w:t>2</w:t>
        </w:r>
      </w:fldSimple>
      <w:r>
        <w:t xml:space="preserve"> - Requisito Req.</w:t>
      </w:r>
      <w:r w:rsidR="0053125E">
        <w:t>2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5670033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3885E487" w:rsidR="009B64DB" w:rsidRDefault="009B64DB" w:rsidP="009B64DB">
      <w:pPr>
        <w:pStyle w:val="Legenda"/>
      </w:pPr>
      <w:bookmarkStart w:id="22" w:name="_Toc455670275"/>
      <w:r>
        <w:t xml:space="preserve">Figura </w:t>
      </w:r>
      <w:fldSimple w:instr=" SEQ Figura \* ARABIC ">
        <w:r w:rsidR="005B256A">
          <w:rPr>
            <w:noProof/>
          </w:rPr>
          <w:t>4</w:t>
        </w:r>
      </w:fldSimple>
      <w:r>
        <w:t xml:space="preserve"> </w:t>
      </w:r>
      <w:r w:rsidR="001D0331">
        <w:t>-</w:t>
      </w:r>
      <w:r>
        <w:t xml:space="preserve"> Diagrama de </w:t>
      </w:r>
      <w:r w:rsidR="00145513">
        <w:t>c</w:t>
      </w:r>
      <w:r>
        <w:t xml:space="preserve">asos de </w:t>
      </w:r>
      <w:r w:rsidR="00145513">
        <w:t>u</w:t>
      </w:r>
      <w:r>
        <w:t>so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5670034"/>
      <w:r>
        <w:t>Descrição dos Atores</w:t>
      </w:r>
      <w:bookmarkEnd w:id="23"/>
      <w:bookmarkEnd w:id="24"/>
    </w:p>
    <w:p w14:paraId="1B6F5143" w14:textId="7777777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>A1 – Administrador</w:t>
      </w:r>
    </w:p>
    <w:p w14:paraId="188D2AAB" w14:textId="77777777" w:rsidR="00B674EB" w:rsidRPr="00A46370" w:rsidRDefault="00B674EB" w:rsidP="00B674EB">
      <w:pPr>
        <w:ind w:left="708"/>
      </w:pPr>
      <w:r>
        <w:t>O Administrador tem acesso à todas as funcionalidade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5670035"/>
      <w:r>
        <w:t>Descrição dos Casos de Uso</w:t>
      </w:r>
      <w:bookmarkEnd w:id="25"/>
      <w:bookmarkEnd w:id="26"/>
    </w:p>
    <w:p w14:paraId="2A0CB95A" w14:textId="7777777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>CaU1 – Manter Clientes</w:t>
      </w:r>
    </w:p>
    <w:p w14:paraId="452F8B89" w14:textId="77777777" w:rsidR="00B674EB" w:rsidRPr="003A2B7A" w:rsidRDefault="00B674EB" w:rsidP="00B674EB">
      <w:pPr>
        <w:ind w:left="708"/>
      </w:pPr>
      <w:r>
        <w:t>Este caso de uso tem como objetivo manipular os dados dos clientes no banco de dados. Ela é composta pelas funcionalidades de cadastrar, listar, editar e excluir clientes. Somente o Administrador tem acesso à este caso de uso</w:t>
      </w:r>
    </w:p>
    <w:p w14:paraId="1AA4D1F9" w14:textId="50AA4DF4" w:rsidR="009F697A" w:rsidRDefault="009F697A">
      <w:pPr>
        <w:pStyle w:val="Ttulo2"/>
        <w:pageBreakBefore/>
      </w:pPr>
      <w:bookmarkStart w:id="27" w:name="_Toc455670036"/>
      <w:r>
        <w:lastRenderedPageBreak/>
        <w:t>Fluxos de Eventos de Casos de Uso</w:t>
      </w:r>
      <w:bookmarkEnd w:id="27"/>
    </w:p>
    <w:p w14:paraId="3BD150B4" w14:textId="77777777" w:rsidR="009B64DB" w:rsidRPr="009B64DB" w:rsidRDefault="009B64DB" w:rsidP="009B64DB"/>
    <w:p w14:paraId="0C049878" w14:textId="77777777" w:rsidR="009B64DB" w:rsidRDefault="00121B75" w:rsidP="009B64DB">
      <w:pPr>
        <w:keepNext/>
      </w:pPr>
      <w:r>
        <w:rPr>
          <w:noProof/>
          <w:lang w:eastAsia="pt-BR"/>
        </w:rPr>
        <w:drawing>
          <wp:inline distT="0" distB="0" distL="0" distR="0" wp14:anchorId="56809D69" wp14:editId="4F09D083">
            <wp:extent cx="6648450" cy="4667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A5A3" w14:textId="36C0C5E3" w:rsidR="00121B75" w:rsidRDefault="009B64DB" w:rsidP="009B64DB">
      <w:pPr>
        <w:pStyle w:val="Legenda"/>
      </w:pPr>
      <w:bookmarkStart w:id="28" w:name="_Toc455670276"/>
      <w:r>
        <w:t xml:space="preserve">Figura </w:t>
      </w:r>
      <w:fldSimple w:instr=" SEQ Figura \* ARABIC ">
        <w:r w:rsidR="005B256A">
          <w:rPr>
            <w:noProof/>
          </w:rPr>
          <w:t>5</w:t>
        </w:r>
      </w:fldSimple>
      <w:r>
        <w:t xml:space="preserve"> </w:t>
      </w:r>
      <w:r w:rsidR="001D0331">
        <w:t>-</w:t>
      </w:r>
      <w:r>
        <w:t xml:space="preserve"> Fluxo de </w:t>
      </w:r>
      <w:r w:rsidR="00145513">
        <w:t>e</w:t>
      </w:r>
      <w:r>
        <w:t>ventos (descrição)</w:t>
      </w:r>
      <w:bookmarkEnd w:id="28"/>
    </w:p>
    <w:p w14:paraId="2CDDBE47" w14:textId="77777777" w:rsidR="009B64DB" w:rsidRDefault="00121B75" w:rsidP="009B64D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2BBD8C9" wp14:editId="4EEDBF13">
            <wp:extent cx="5555411" cy="3865314"/>
            <wp:effectExtent l="0" t="0" r="762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80" cy="38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F38B" w14:textId="09200D96" w:rsidR="00121B75" w:rsidRDefault="009B64DB" w:rsidP="009B64DB">
      <w:pPr>
        <w:pStyle w:val="Legenda"/>
      </w:pPr>
      <w:bookmarkStart w:id="29" w:name="_Toc455670277"/>
      <w:r>
        <w:t xml:space="preserve">Figura </w:t>
      </w:r>
      <w:fldSimple w:instr=" SEQ Figura \* ARABIC ">
        <w:r w:rsidR="005B256A">
          <w:rPr>
            <w:noProof/>
          </w:rPr>
          <w:t>6</w:t>
        </w:r>
      </w:fldSimple>
      <w:r>
        <w:t xml:space="preserve"> </w:t>
      </w:r>
      <w:r w:rsidR="001D0331">
        <w:t>-</w:t>
      </w:r>
      <w:r>
        <w:t xml:space="preserve"> Fluxo de </w:t>
      </w:r>
      <w:r w:rsidR="00145513">
        <w:t>e</w:t>
      </w:r>
      <w:r>
        <w:t>ventos (exemplo: caso de uso)</w:t>
      </w:r>
      <w:bookmarkEnd w:id="29"/>
    </w:p>
    <w:p w14:paraId="6B912F52" w14:textId="77777777" w:rsidR="009B64DB" w:rsidRDefault="009B64DB" w:rsidP="009B64DB">
      <w:pPr>
        <w:jc w:val="center"/>
      </w:pPr>
    </w:p>
    <w:p w14:paraId="326FDE58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07561D" wp14:editId="7C78EF3F">
            <wp:extent cx="5616150" cy="3769744"/>
            <wp:effectExtent l="0" t="0" r="381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186" cy="378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E114" w14:textId="3EA9EBFF" w:rsidR="009B64DB" w:rsidRPr="00121B75" w:rsidRDefault="009B64DB" w:rsidP="009B64DB">
      <w:pPr>
        <w:pStyle w:val="Legenda"/>
      </w:pPr>
      <w:bookmarkStart w:id="30" w:name="_Toc455670278"/>
      <w:r>
        <w:t xml:space="preserve">Figura </w:t>
      </w:r>
      <w:fldSimple w:instr=" SEQ Figura \* ARABIC ">
        <w:r w:rsidR="005B256A">
          <w:rPr>
            <w:noProof/>
          </w:rPr>
          <w:t>7</w:t>
        </w:r>
      </w:fldSimple>
      <w:r>
        <w:t xml:space="preserve"> </w:t>
      </w:r>
      <w:r w:rsidR="001D0331">
        <w:t>-</w:t>
      </w:r>
      <w:r>
        <w:t xml:space="preserve"> Fluxo de </w:t>
      </w:r>
      <w:r w:rsidR="00145513">
        <w:t>e</w:t>
      </w:r>
      <w:r>
        <w:t>ventos (exemplo: fluxo principal)</w:t>
      </w:r>
      <w:bookmarkEnd w:id="30"/>
    </w:p>
    <w:p w14:paraId="10F06C5B" w14:textId="77777777" w:rsidR="0009003B" w:rsidRDefault="0009003B">
      <w:pPr>
        <w:pStyle w:val="Ttulo2"/>
        <w:pageBreakBefore/>
      </w:pPr>
      <w:bookmarkStart w:id="31" w:name="_Toc455670037"/>
      <w:r>
        <w:lastRenderedPageBreak/>
        <w:t>Requisitos Não-Funcionais</w:t>
      </w:r>
      <w:bookmarkEnd w:id="31"/>
    </w:p>
    <w:p w14:paraId="10F06C5C" w14:textId="77777777" w:rsidR="0009003B" w:rsidRDefault="0009003B">
      <w:pPr>
        <w:pStyle w:val="Ttulo3"/>
      </w:pPr>
      <w:bookmarkStart w:id="32" w:name="_Toc455670038"/>
      <w:r>
        <w:t>Req.</w:t>
      </w:r>
      <w:r w:rsidR="006263C9">
        <w:t>9</w:t>
      </w:r>
      <w:fldSimple w:instr=" SEQ &quot;Reqnaofuncionais&quot; \*Arabic ">
        <w:r>
          <w:t>1</w:t>
        </w:r>
      </w:fldSimple>
      <w:r>
        <w:t xml:space="preserve"> – Utilizar </w:t>
      </w:r>
      <w:r w:rsidR="006B55E0">
        <w:t>Windows</w:t>
      </w:r>
      <w:r>
        <w:t xml:space="preserve"> como sistema operacional</w:t>
      </w:r>
      <w:bookmarkEnd w:id="32"/>
    </w:p>
    <w:p w14:paraId="10F06C5D" w14:textId="77777777" w:rsidR="0009003B" w:rsidRDefault="0009003B">
      <w:pPr>
        <w:ind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3" w:name="8.3_______________Performance_Requiremen"/>
      <w:bookmarkStart w:id="34" w:name="_Toc455670039"/>
      <w:r>
        <w:t>Requisitos de Desempenho</w:t>
      </w:r>
      <w:bookmarkEnd w:id="33"/>
      <w:bookmarkEnd w:id="34"/>
    </w:p>
    <w:p w14:paraId="10F06C60" w14:textId="77777777" w:rsidR="0009003B" w:rsidRDefault="00554CA4">
      <w:pPr>
        <w:pStyle w:val="Ttulo4"/>
      </w:pPr>
      <w:bookmarkStart w:id="35" w:name="_Toc455670040"/>
      <w:r>
        <w:t>Req.9</w:t>
      </w:r>
      <w:fldSimple w:instr=" SEQ &quot;Reqnaofuncionais&quot; \*Arabic ">
        <w:r>
          <w:rPr>
            <w:noProof/>
          </w:rPr>
          <w:t>2</w:t>
        </w:r>
      </w:fldSimple>
      <w:r w:rsidR="0009003B">
        <w:t xml:space="preserve"> – O tempo </w:t>
      </w:r>
      <w:r>
        <w:t>da geração de relatório não deve exceder 1 segundo.</w:t>
      </w:r>
      <w:bookmarkEnd w:id="35"/>
    </w:p>
    <w:p w14:paraId="10F06C61" w14:textId="77777777" w:rsidR="0009003B" w:rsidRDefault="0009003B">
      <w:pPr>
        <w:ind w:firstLine="708"/>
      </w:pPr>
      <w:r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0A125B57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36" w:name="_Toc455670041"/>
      <w:r>
        <w:lastRenderedPageBreak/>
        <w:t>Projeto Lógico</w:t>
      </w:r>
      <w:bookmarkEnd w:id="36"/>
    </w:p>
    <w:p w14:paraId="42EC9CB7" w14:textId="3C236E80" w:rsidR="001B2083" w:rsidRDefault="001B2083" w:rsidP="001B2083">
      <w:pPr>
        <w:pStyle w:val="Ttulo2"/>
      </w:pPr>
      <w:bookmarkStart w:id="37" w:name="_Toc455670042"/>
      <w:r>
        <w:t>Diagrama de Classe</w:t>
      </w:r>
      <w:r w:rsidR="00145513">
        <w:t>s</w:t>
      </w:r>
      <w:bookmarkEnd w:id="37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31C49C12" w:rsidR="001B2083" w:rsidRPr="001B2083" w:rsidRDefault="00145513" w:rsidP="00145513">
      <w:pPr>
        <w:pStyle w:val="Legenda"/>
      </w:pPr>
      <w:bookmarkStart w:id="38" w:name="_Toc455670279"/>
      <w:r>
        <w:t xml:space="preserve">Figura </w:t>
      </w:r>
      <w:fldSimple w:instr=" SEQ Figura \* ARABIC ">
        <w:r w:rsidR="00AE749E">
          <w:rPr>
            <w:noProof/>
          </w:rPr>
          <w:t>8</w:t>
        </w:r>
      </w:fldSimple>
      <w:r>
        <w:t xml:space="preserve"> </w:t>
      </w:r>
      <w:r w:rsidR="001D0331">
        <w:t>-</w:t>
      </w:r>
      <w:r>
        <w:t xml:space="preserve"> Diagrama de </w:t>
      </w:r>
      <w:r w:rsidR="008B0FE6">
        <w:t>C</w:t>
      </w:r>
      <w:r>
        <w:t>lasses</w:t>
      </w:r>
      <w:bookmarkEnd w:id="38"/>
    </w:p>
    <w:p w14:paraId="5443E4FA" w14:textId="655055D7" w:rsidR="001B2083" w:rsidRDefault="001B2083" w:rsidP="001B2083">
      <w:pPr>
        <w:pStyle w:val="Ttulo2"/>
      </w:pPr>
      <w:bookmarkStart w:id="39" w:name="_Toc455670043"/>
      <w:r>
        <w:t>Diagrama de Sequência</w:t>
      </w:r>
      <w:bookmarkEnd w:id="39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1E97" w14:textId="1FDBA78B" w:rsidR="001B2083" w:rsidRDefault="001527E6" w:rsidP="00145513">
      <w:pPr>
        <w:pStyle w:val="Legenda"/>
      </w:pPr>
      <w:bookmarkStart w:id="40" w:name="_Toc455670280"/>
      <w:r>
        <w:t xml:space="preserve">Figura </w:t>
      </w:r>
      <w:r w:rsidR="005E7779">
        <w:t>9</w:t>
      </w:r>
      <w:r>
        <w:t xml:space="preserve"> - </w:t>
      </w:r>
      <w:r w:rsidR="00145513">
        <w:t xml:space="preserve">Diagrama de </w:t>
      </w:r>
      <w:r w:rsidR="008B0FE6">
        <w:t>S</w:t>
      </w:r>
      <w:r w:rsidR="00145513">
        <w:t>equência</w:t>
      </w:r>
      <w:bookmarkEnd w:id="40"/>
    </w:p>
    <w:p w14:paraId="6F8F321F" w14:textId="5C72627F" w:rsidR="008B0FE6" w:rsidRDefault="008B0FE6" w:rsidP="008B0FE6">
      <w:pPr>
        <w:pStyle w:val="Ttulo2"/>
      </w:pPr>
      <w:bookmarkStart w:id="41" w:name="_Toc454873377"/>
      <w:bookmarkStart w:id="42" w:name="_Toc455670044"/>
      <w:r>
        <w:lastRenderedPageBreak/>
        <w:t>Diagrama de Pacotes</w:t>
      </w:r>
      <w:bookmarkEnd w:id="41"/>
      <w:bookmarkEnd w:id="42"/>
    </w:p>
    <w:p w14:paraId="6382B59D" w14:textId="77777777" w:rsidR="008B0FE6" w:rsidRDefault="008B0FE6" w:rsidP="008B0FE6">
      <w:pPr>
        <w:jc w:val="center"/>
      </w:pPr>
    </w:p>
    <w:p w14:paraId="287E26AC" w14:textId="77777777" w:rsidR="008B0FE6" w:rsidRDefault="008B0FE6" w:rsidP="008B0FE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799FEC0" wp14:editId="270A78DB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668E" w14:textId="481B3A9E" w:rsidR="008B0FE6" w:rsidRDefault="008B0FE6" w:rsidP="008B0FE6">
      <w:pPr>
        <w:pStyle w:val="Legenda"/>
      </w:pPr>
      <w:bookmarkStart w:id="43" w:name="_Toc381345607"/>
      <w:bookmarkStart w:id="44" w:name="_Toc455670281"/>
      <w:r>
        <w:t xml:space="preserve">Figura </w:t>
      </w:r>
      <w:fldSimple w:instr=" SEQ Figura \* ARABIC ">
        <w:r>
          <w:rPr>
            <w:noProof/>
          </w:rPr>
          <w:t>1</w:t>
        </w:r>
        <w:r w:rsidR="00AE749E">
          <w:rPr>
            <w:noProof/>
          </w:rPr>
          <w:t>0</w:t>
        </w:r>
      </w:fldSimple>
      <w:r>
        <w:t xml:space="preserve"> - Diagrama de Pacotes</w:t>
      </w:r>
      <w:bookmarkEnd w:id="43"/>
      <w:bookmarkEnd w:id="44"/>
    </w:p>
    <w:p w14:paraId="6DCB74AC" w14:textId="64BB2E3F" w:rsidR="008B0FE6" w:rsidRDefault="008B0FE6" w:rsidP="008B0FE6">
      <w:pPr>
        <w:pStyle w:val="Ttulo2"/>
      </w:pPr>
      <w:bookmarkStart w:id="45" w:name="_Toc455670045"/>
      <w:r>
        <w:t>Diagrama de Atividade</w:t>
      </w:r>
      <w:bookmarkEnd w:id="45"/>
    </w:p>
    <w:p w14:paraId="3147EE6F" w14:textId="77777777" w:rsidR="008B0FE6" w:rsidRDefault="008B0FE6" w:rsidP="008B0FE6">
      <w:pPr>
        <w:jc w:val="center"/>
      </w:pPr>
    </w:p>
    <w:p w14:paraId="2F92ED38" w14:textId="6B976601" w:rsidR="008B0FE6" w:rsidRDefault="003F2C0C" w:rsidP="008B0FE6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2FC26C79" wp14:editId="7E2B9906">
            <wp:extent cx="4145280" cy="4002091"/>
            <wp:effectExtent l="0" t="0" r="762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4F77" w14:textId="63046EE5" w:rsidR="008B0FE6" w:rsidRDefault="008B0FE6" w:rsidP="008B0FE6">
      <w:pPr>
        <w:pStyle w:val="Legenda"/>
      </w:pPr>
      <w:bookmarkStart w:id="46" w:name="_Toc455670282"/>
      <w:r>
        <w:t xml:space="preserve">Figura </w:t>
      </w:r>
      <w:fldSimple w:instr=" SEQ Figura \* ARABIC ">
        <w:r>
          <w:rPr>
            <w:noProof/>
          </w:rPr>
          <w:t>1</w:t>
        </w:r>
        <w:r w:rsidR="00AE749E">
          <w:rPr>
            <w:noProof/>
          </w:rPr>
          <w:t>1</w:t>
        </w:r>
      </w:fldSimple>
      <w:r>
        <w:t xml:space="preserve"> - Diagrama de Atividades</w:t>
      </w:r>
      <w:bookmarkEnd w:id="46"/>
    </w:p>
    <w:p w14:paraId="11776D38" w14:textId="5800C6E7" w:rsidR="00FB7757" w:rsidRDefault="00D91FEF" w:rsidP="00FB7757">
      <w:pPr>
        <w:pStyle w:val="Ttulo1"/>
      </w:pPr>
      <w:bookmarkStart w:id="47" w:name="_Toc455670046"/>
      <w:r>
        <w:lastRenderedPageBreak/>
        <w:t>Anexos</w:t>
      </w:r>
      <w:bookmarkEnd w:id="47"/>
    </w:p>
    <w:p w14:paraId="1BF2187A" w14:textId="2A51F2E1" w:rsidR="00D91FEF" w:rsidRDefault="00D91FEF" w:rsidP="00D91FEF">
      <w:pPr>
        <w:pStyle w:val="Ttulo2"/>
      </w:pPr>
      <w:bookmarkStart w:id="48" w:name="_Toc455670047"/>
      <w:r w:rsidRPr="00D91FEF">
        <w:t>Storyboarding</w:t>
      </w:r>
      <w:bookmarkEnd w:id="48"/>
    </w:p>
    <w:p w14:paraId="75D65D65" w14:textId="77777777" w:rsidR="00224B9D" w:rsidRDefault="00224B9D" w:rsidP="00224B9D"/>
    <w:p w14:paraId="3BC9ED65" w14:textId="18BF95EC" w:rsidR="00224B9D" w:rsidRPr="00224B9D" w:rsidRDefault="00224B9D" w:rsidP="00224B9D">
      <w:pPr>
        <w:jc w:val="center"/>
      </w:pPr>
      <w:r>
        <w:rPr>
          <w:noProof/>
          <w:lang w:eastAsia="pt-BR"/>
        </w:rPr>
        <w:drawing>
          <wp:inline distT="0" distB="0" distL="0" distR="0" wp14:anchorId="7D525D71" wp14:editId="3BC1E6CA">
            <wp:extent cx="4407535" cy="31216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B97C3" w14:textId="15C68D98" w:rsidR="00D91FEF" w:rsidRDefault="00D91FEF" w:rsidP="00D91FEF">
      <w:pPr>
        <w:pStyle w:val="Legenda"/>
      </w:pPr>
      <w:bookmarkStart w:id="49" w:name="_Toc455670283"/>
      <w:r>
        <w:t xml:space="preserve">Figura </w:t>
      </w:r>
      <w:r w:rsidR="00C07D13">
        <w:fldChar w:fldCharType="begin"/>
      </w:r>
      <w:r w:rsidR="00C07D13">
        <w:instrText xml:space="preserve"> SEQ Figura \* ARABIC </w:instrText>
      </w:r>
      <w:r w:rsidR="00C07D13">
        <w:fldChar w:fldCharType="separate"/>
      </w:r>
      <w:r>
        <w:rPr>
          <w:noProof/>
        </w:rPr>
        <w:t>1</w:t>
      </w:r>
      <w:r w:rsidR="00AE749E">
        <w:rPr>
          <w:noProof/>
        </w:rPr>
        <w:t>2</w:t>
      </w:r>
      <w:r w:rsidR="00C07D13">
        <w:rPr>
          <w:noProof/>
        </w:rPr>
        <w:fldChar w:fldCharType="end"/>
      </w:r>
      <w:r>
        <w:t xml:space="preserve"> - Telas do Software</w:t>
      </w:r>
      <w:bookmarkEnd w:id="49"/>
    </w:p>
    <w:p w14:paraId="2245E7BE" w14:textId="77777777" w:rsidR="00D91FEF" w:rsidRDefault="00D91FEF" w:rsidP="00D91FEF">
      <w:pPr>
        <w:pStyle w:val="Legenda"/>
      </w:pPr>
    </w:p>
    <w:p w14:paraId="0F45186C" w14:textId="6FD5B95D" w:rsidR="00D91FEF" w:rsidRDefault="00D91FEF" w:rsidP="00934CD7">
      <w:pPr>
        <w:pStyle w:val="Ttulo2"/>
      </w:pPr>
      <w:bookmarkStart w:id="50" w:name="_Toc455670048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50"/>
    </w:p>
    <w:p w14:paraId="2D535E8B" w14:textId="77777777" w:rsidR="00532C62" w:rsidRPr="00532C62" w:rsidRDefault="00532C62" w:rsidP="00532C62"/>
    <w:p w14:paraId="6ED829B4" w14:textId="5DB23646" w:rsidR="00D91FEF" w:rsidRDefault="00532C62" w:rsidP="00532C62">
      <w:pPr>
        <w:jc w:val="center"/>
      </w:pPr>
      <w:r>
        <w:rPr>
          <w:noProof/>
          <w:lang w:eastAsia="pt-BR"/>
        </w:rPr>
        <w:drawing>
          <wp:inline distT="0" distB="0" distL="0" distR="0" wp14:anchorId="1ACAD6F9" wp14:editId="22944623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C8802C" w14:textId="12D7215B" w:rsidR="00532C62" w:rsidRPr="00625200" w:rsidRDefault="00532C62" w:rsidP="00532C62">
      <w:pPr>
        <w:jc w:val="center"/>
        <w:rPr>
          <w:i/>
        </w:rPr>
      </w:pPr>
      <w:bookmarkStart w:id="51" w:name="_Toc455670284"/>
      <w:r w:rsidRPr="00625200">
        <w:rPr>
          <w:i/>
        </w:rPr>
        <w:t xml:space="preserve">Figura </w:t>
      </w:r>
      <w:r w:rsidRPr="00625200">
        <w:rPr>
          <w:i/>
        </w:rPr>
        <w:fldChar w:fldCharType="begin"/>
      </w:r>
      <w:r w:rsidRPr="00625200">
        <w:rPr>
          <w:i/>
        </w:rPr>
        <w:instrText xml:space="preserve"> SEQ Figura \* ARABIC </w:instrText>
      </w:r>
      <w:r w:rsidRPr="00625200">
        <w:rPr>
          <w:i/>
        </w:rPr>
        <w:fldChar w:fldCharType="separate"/>
      </w:r>
      <w:r w:rsidRPr="00625200">
        <w:rPr>
          <w:i/>
          <w:noProof/>
        </w:rPr>
        <w:t>1</w:t>
      </w:r>
      <w:r w:rsidR="00AE749E" w:rsidRPr="00625200">
        <w:rPr>
          <w:i/>
          <w:noProof/>
        </w:rPr>
        <w:t>3</w:t>
      </w:r>
      <w:r w:rsidRPr="00625200">
        <w:rPr>
          <w:i/>
          <w:noProof/>
        </w:rPr>
        <w:fldChar w:fldCharType="end"/>
      </w:r>
      <w:r w:rsidRPr="00625200">
        <w:rPr>
          <w:i/>
        </w:rPr>
        <w:t xml:space="preserve"> - </w:t>
      </w:r>
      <w:r w:rsidR="009E288A" w:rsidRPr="00625200">
        <w:rPr>
          <w:i/>
        </w:rPr>
        <w:t>EAP</w:t>
      </w:r>
      <w:bookmarkEnd w:id="51"/>
    </w:p>
    <w:p w14:paraId="725ECC51" w14:textId="77777777" w:rsidR="00532C62" w:rsidRDefault="00532C62" w:rsidP="00532C62">
      <w:pPr>
        <w:jc w:val="center"/>
      </w:pPr>
    </w:p>
    <w:p w14:paraId="7B183B0E" w14:textId="59E41C93" w:rsidR="00D91FEF" w:rsidRDefault="00D91FEF" w:rsidP="00D91FEF">
      <w:pPr>
        <w:pStyle w:val="Ttulo2"/>
      </w:pPr>
      <w:bookmarkStart w:id="52" w:name="_Toc455670049"/>
      <w:r>
        <w:lastRenderedPageBreak/>
        <w:t>Cronograma de Atividades</w:t>
      </w:r>
      <w:bookmarkEnd w:id="52"/>
    </w:p>
    <w:p w14:paraId="6B3309AD" w14:textId="77777777" w:rsidR="00532C62" w:rsidRPr="00532C62" w:rsidRDefault="00532C62" w:rsidP="00532C62"/>
    <w:p w14:paraId="513E2B7C" w14:textId="77777777" w:rsidR="00532C62" w:rsidRDefault="00D91FEF" w:rsidP="00D91FEF">
      <w:pPr>
        <w:jc w:val="center"/>
      </w:pPr>
      <w:r>
        <w:rPr>
          <w:noProof/>
          <w:lang w:eastAsia="pt-BR"/>
        </w:rPr>
        <w:drawing>
          <wp:inline distT="0" distB="0" distL="0" distR="0" wp14:anchorId="0EEACD66" wp14:editId="4EDF1425">
            <wp:extent cx="4404360" cy="41213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2C62" w:rsidRPr="00532C62">
        <w:t xml:space="preserve"> </w:t>
      </w:r>
    </w:p>
    <w:p w14:paraId="37A90BB6" w14:textId="77777777" w:rsidR="00532C62" w:rsidRDefault="00532C62" w:rsidP="00D91FEF">
      <w:pPr>
        <w:jc w:val="center"/>
      </w:pPr>
    </w:p>
    <w:p w14:paraId="7929B69F" w14:textId="4561B121" w:rsidR="00D91FEF" w:rsidRPr="00625200" w:rsidRDefault="00532C62" w:rsidP="00D91FEF">
      <w:pPr>
        <w:jc w:val="center"/>
        <w:rPr>
          <w:i/>
        </w:rPr>
      </w:pPr>
      <w:bookmarkStart w:id="53" w:name="_Toc455670285"/>
      <w:r w:rsidRPr="00625200">
        <w:rPr>
          <w:i/>
        </w:rPr>
        <w:t xml:space="preserve">Figura </w:t>
      </w:r>
      <w:r w:rsidRPr="00625200">
        <w:rPr>
          <w:i/>
        </w:rPr>
        <w:fldChar w:fldCharType="begin"/>
      </w:r>
      <w:r w:rsidRPr="00625200">
        <w:rPr>
          <w:i/>
        </w:rPr>
        <w:instrText xml:space="preserve"> SEQ Figura \* ARABIC </w:instrText>
      </w:r>
      <w:r w:rsidRPr="00625200">
        <w:rPr>
          <w:i/>
        </w:rPr>
        <w:fldChar w:fldCharType="separate"/>
      </w:r>
      <w:r w:rsidRPr="00625200">
        <w:rPr>
          <w:i/>
          <w:noProof/>
        </w:rPr>
        <w:t>1</w:t>
      </w:r>
      <w:r w:rsidR="00AE749E" w:rsidRPr="00625200">
        <w:rPr>
          <w:i/>
          <w:noProof/>
        </w:rPr>
        <w:t>4</w:t>
      </w:r>
      <w:r w:rsidRPr="00625200">
        <w:rPr>
          <w:i/>
          <w:noProof/>
        </w:rPr>
        <w:fldChar w:fldCharType="end"/>
      </w:r>
      <w:r w:rsidRPr="00625200">
        <w:rPr>
          <w:i/>
        </w:rPr>
        <w:t xml:space="preserve"> - </w:t>
      </w:r>
      <w:r w:rsidR="00BA3F2F" w:rsidRPr="00625200">
        <w:rPr>
          <w:i/>
        </w:rPr>
        <w:t>Cronograma</w:t>
      </w:r>
      <w:bookmarkEnd w:id="53"/>
    </w:p>
    <w:sectPr w:rsidR="00D91FEF" w:rsidRPr="00625200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F1ACE" w14:textId="77777777" w:rsidR="00C07D13" w:rsidRDefault="00C07D13">
      <w:r>
        <w:separator/>
      </w:r>
    </w:p>
  </w:endnote>
  <w:endnote w:type="continuationSeparator" w:id="0">
    <w:p w14:paraId="752AC340" w14:textId="77777777" w:rsidR="00C07D13" w:rsidRDefault="00C07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4958EA" w:rsidRDefault="004958EA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4958EA" w:rsidRDefault="004958EA">
    <w:pPr>
      <w:pStyle w:val="Rodap"/>
      <w:pBdr>
        <w:top w:val="none" w:sz="0" w:space="0" w:color="auto"/>
      </w:pBdr>
    </w:pPr>
  </w:p>
  <w:p w14:paraId="10F06CA8" w14:textId="77777777" w:rsidR="004958EA" w:rsidRDefault="004958E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D" w14:textId="1887AA44" w:rsidR="004958EA" w:rsidRPr="009E0462" w:rsidRDefault="004958EA" w:rsidP="003979DE">
    <w:pPr>
      <w:pStyle w:val="Rodap"/>
      <w:ind w:left="1418"/>
      <w:jc w:val="center"/>
      <w:rPr>
        <w:b/>
        <w:sz w:val="22"/>
      </w:rPr>
    </w:pPr>
    <w:r>
      <w:rPr>
        <w:b/>
        <w:sz w:val="20"/>
      </w:rPr>
      <w:t>INATEL - Av. João de Camargo, 510 - 37540-000 - Santa Rita do Sapucaí –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4958EA" w:rsidRDefault="004958E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370B20D4" w:rsidR="004958EA" w:rsidRDefault="004958EA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C1EA4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10F06CB3" w14:textId="77777777" w:rsidR="004958EA" w:rsidRDefault="004958EA">
    <w:pPr>
      <w:pStyle w:val="Rodap"/>
      <w:pBdr>
        <w:top w:val="none" w:sz="0" w:space="0" w:color="auto"/>
      </w:pBdr>
    </w:pPr>
  </w:p>
  <w:p w14:paraId="10F06CB4" w14:textId="77777777" w:rsidR="004958EA" w:rsidRDefault="004958E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4958EA" w:rsidRDefault="004958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8EF72E" w14:textId="77777777" w:rsidR="00C07D13" w:rsidRDefault="00C07D13">
      <w:r>
        <w:separator/>
      </w:r>
    </w:p>
  </w:footnote>
  <w:footnote w:type="continuationSeparator" w:id="0">
    <w:p w14:paraId="1EDE01C3" w14:textId="77777777" w:rsidR="00C07D13" w:rsidRDefault="00C07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4958EA" w:rsidRDefault="004958EA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4958EA" w:rsidRDefault="004958EA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672FD514" w:rsidR="004958EA" w:rsidRDefault="004958EA">
    <w:pPr>
      <w:pStyle w:val="Cabealho"/>
      <w:jc w:val="center"/>
    </w:pPr>
    <w:r>
      <w:t>EC</w:t>
    </w:r>
    <w:r w:rsidR="00FF410F">
      <w:t>205 - Engenharia de Software I</w:t>
    </w:r>
  </w:p>
  <w:p w14:paraId="10F06CAA" w14:textId="77777777" w:rsidR="004958EA" w:rsidRDefault="004958E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4958EA" w:rsidRDefault="004958E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0547BFE0" w:rsidR="004958EA" w:rsidRDefault="004958EA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 xml:space="preserve">EC205 </w:t>
    </w:r>
    <w:r w:rsidR="003979DE">
      <w:t>-</w:t>
    </w:r>
    <w:r>
      <w:t xml:space="preserve"> Engenharia de Software I</w:t>
    </w:r>
  </w:p>
  <w:p w14:paraId="6D44ABF2" w14:textId="77777777" w:rsidR="004958EA" w:rsidRDefault="004958EA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4958EA" w:rsidRDefault="004958E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C1EA4"/>
    <w:rsid w:val="000C458F"/>
    <w:rsid w:val="000F1966"/>
    <w:rsid w:val="001001AE"/>
    <w:rsid w:val="00121B75"/>
    <w:rsid w:val="00145513"/>
    <w:rsid w:val="001519B5"/>
    <w:rsid w:val="001527E6"/>
    <w:rsid w:val="00186F7D"/>
    <w:rsid w:val="00190DB0"/>
    <w:rsid w:val="001B2083"/>
    <w:rsid w:val="001B3145"/>
    <w:rsid w:val="001C7401"/>
    <w:rsid w:val="001D0331"/>
    <w:rsid w:val="001E22CD"/>
    <w:rsid w:val="00224B9D"/>
    <w:rsid w:val="00234CDA"/>
    <w:rsid w:val="00254728"/>
    <w:rsid w:val="002903B6"/>
    <w:rsid w:val="002A6C7C"/>
    <w:rsid w:val="002D0266"/>
    <w:rsid w:val="002E3327"/>
    <w:rsid w:val="00323652"/>
    <w:rsid w:val="00384D6E"/>
    <w:rsid w:val="003907C7"/>
    <w:rsid w:val="003979DE"/>
    <w:rsid w:val="003F2C0C"/>
    <w:rsid w:val="00407C6A"/>
    <w:rsid w:val="0043666A"/>
    <w:rsid w:val="00466010"/>
    <w:rsid w:val="0047593D"/>
    <w:rsid w:val="004958EA"/>
    <w:rsid w:val="004D5F84"/>
    <w:rsid w:val="0053125E"/>
    <w:rsid w:val="00532C62"/>
    <w:rsid w:val="00541C69"/>
    <w:rsid w:val="00554CA4"/>
    <w:rsid w:val="005570EC"/>
    <w:rsid w:val="005844CA"/>
    <w:rsid w:val="005A0CAC"/>
    <w:rsid w:val="005B256A"/>
    <w:rsid w:val="005E194B"/>
    <w:rsid w:val="005E7779"/>
    <w:rsid w:val="005F26CD"/>
    <w:rsid w:val="00604F7A"/>
    <w:rsid w:val="00625200"/>
    <w:rsid w:val="006263C9"/>
    <w:rsid w:val="00651360"/>
    <w:rsid w:val="00655FDB"/>
    <w:rsid w:val="0066698C"/>
    <w:rsid w:val="006A0A66"/>
    <w:rsid w:val="006B55E0"/>
    <w:rsid w:val="006D0FB4"/>
    <w:rsid w:val="006E0D1E"/>
    <w:rsid w:val="006F2969"/>
    <w:rsid w:val="006F3F6E"/>
    <w:rsid w:val="007464A8"/>
    <w:rsid w:val="007814E4"/>
    <w:rsid w:val="007821A6"/>
    <w:rsid w:val="007B3495"/>
    <w:rsid w:val="007F6199"/>
    <w:rsid w:val="008024FA"/>
    <w:rsid w:val="00803A51"/>
    <w:rsid w:val="008058B7"/>
    <w:rsid w:val="008877F1"/>
    <w:rsid w:val="008A4FB1"/>
    <w:rsid w:val="008B0FE6"/>
    <w:rsid w:val="008D5902"/>
    <w:rsid w:val="009010C1"/>
    <w:rsid w:val="00912C8D"/>
    <w:rsid w:val="00922279"/>
    <w:rsid w:val="009407CC"/>
    <w:rsid w:val="009534B2"/>
    <w:rsid w:val="009B4A2D"/>
    <w:rsid w:val="009B64DB"/>
    <w:rsid w:val="009C4B07"/>
    <w:rsid w:val="009E0462"/>
    <w:rsid w:val="009E288A"/>
    <w:rsid w:val="009F697A"/>
    <w:rsid w:val="00A03491"/>
    <w:rsid w:val="00A25AB2"/>
    <w:rsid w:val="00A34996"/>
    <w:rsid w:val="00A41C9C"/>
    <w:rsid w:val="00A4764B"/>
    <w:rsid w:val="00A60644"/>
    <w:rsid w:val="00AB021E"/>
    <w:rsid w:val="00AE749E"/>
    <w:rsid w:val="00AF1181"/>
    <w:rsid w:val="00B165DD"/>
    <w:rsid w:val="00B51189"/>
    <w:rsid w:val="00B674EB"/>
    <w:rsid w:val="00B7599E"/>
    <w:rsid w:val="00B944E2"/>
    <w:rsid w:val="00BA3F2F"/>
    <w:rsid w:val="00BE13A5"/>
    <w:rsid w:val="00C07D13"/>
    <w:rsid w:val="00C73086"/>
    <w:rsid w:val="00C91793"/>
    <w:rsid w:val="00C973E6"/>
    <w:rsid w:val="00CF1DE2"/>
    <w:rsid w:val="00D11093"/>
    <w:rsid w:val="00D22DF6"/>
    <w:rsid w:val="00D76BE9"/>
    <w:rsid w:val="00D77C62"/>
    <w:rsid w:val="00D866FE"/>
    <w:rsid w:val="00D91FEF"/>
    <w:rsid w:val="00DD4D68"/>
    <w:rsid w:val="00DF3F41"/>
    <w:rsid w:val="00DF56AE"/>
    <w:rsid w:val="00E70A2C"/>
    <w:rsid w:val="00E7323C"/>
    <w:rsid w:val="00E90A75"/>
    <w:rsid w:val="00EB239D"/>
    <w:rsid w:val="00ED0D46"/>
    <w:rsid w:val="00ED7671"/>
    <w:rsid w:val="00F012BA"/>
    <w:rsid w:val="00F1311C"/>
    <w:rsid w:val="00F26381"/>
    <w:rsid w:val="00F36C75"/>
    <w:rsid w:val="00F849CE"/>
    <w:rsid w:val="00FB7757"/>
    <w:rsid w:val="00FE7719"/>
    <w:rsid w:val="00F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0F06BBC"/>
  <w15:docId w15:val="{C4119163-2640-40A5-BE73-D604A583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FCC11-15AB-4127-890A-ED890F078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18</Pages>
  <Words>1322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8446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keywords/>
  <cp:lastModifiedBy>Matheus de Oliveira Campos</cp:lastModifiedBy>
  <cp:revision>30</cp:revision>
  <cp:lastPrinted>2012-09-17T12:14:00Z</cp:lastPrinted>
  <dcterms:created xsi:type="dcterms:W3CDTF">2014-10-21T20:37:00Z</dcterms:created>
  <dcterms:modified xsi:type="dcterms:W3CDTF">2016-08-25T03:40:00Z</dcterms:modified>
</cp:coreProperties>
</file>